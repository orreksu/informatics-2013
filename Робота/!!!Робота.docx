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5101EB" w14:textId="77777777" w:rsidR="00A15E37" w:rsidRPr="007B497B" w:rsidRDefault="00A15E37" w:rsidP="00B52E64">
      <w:pPr>
        <w:widowControl/>
        <w:spacing w:line="360" w:lineRule="auto"/>
        <w:jc w:val="center"/>
        <w:rPr>
          <w:rFonts w:cs="Times New Roman"/>
          <w:sz w:val="28"/>
          <w:szCs w:val="28"/>
          <w:lang w:val="uk-UA" w:eastAsia="ru-RU" w:bidi="ar-SA"/>
        </w:rPr>
      </w:pPr>
      <w:r w:rsidRPr="007B497B">
        <w:rPr>
          <w:rFonts w:cs="Times New Roman"/>
          <w:bCs/>
          <w:sz w:val="28"/>
          <w:szCs w:val="28"/>
          <w:lang w:val="uk-UA" w:eastAsia="ru-RU" w:bidi="ar-SA"/>
        </w:rPr>
        <w:t>Приватний загальноосвітній навчальний заклад – гімназія «Престиж»</w:t>
      </w:r>
    </w:p>
    <w:p w14:paraId="7EC36238" w14:textId="77777777" w:rsidR="00A15E37" w:rsidRPr="007B497B" w:rsidRDefault="00A15E37" w:rsidP="00B52E64">
      <w:pPr>
        <w:widowControl/>
        <w:spacing w:line="360" w:lineRule="auto"/>
        <w:ind w:firstLine="709"/>
        <w:jc w:val="both"/>
        <w:rPr>
          <w:rFonts w:cs="Times New Roman"/>
          <w:sz w:val="28"/>
          <w:szCs w:val="28"/>
          <w:lang w:val="uk-UA" w:eastAsia="ru-RU" w:bidi="ar-SA"/>
        </w:rPr>
      </w:pPr>
    </w:p>
    <w:p w14:paraId="289BF3FC" w14:textId="77777777" w:rsidR="00A15E37" w:rsidRPr="007B497B" w:rsidRDefault="00A15E37" w:rsidP="00B52E64">
      <w:pPr>
        <w:widowControl/>
        <w:spacing w:line="360" w:lineRule="auto"/>
        <w:ind w:firstLine="709"/>
        <w:jc w:val="both"/>
        <w:rPr>
          <w:rFonts w:cs="Times New Roman"/>
          <w:sz w:val="28"/>
          <w:szCs w:val="28"/>
          <w:lang w:val="uk-UA" w:eastAsia="ru-RU" w:bidi="ar-SA"/>
        </w:rPr>
      </w:pPr>
    </w:p>
    <w:p w14:paraId="01EBC4EC" w14:textId="77777777" w:rsidR="00A15E37" w:rsidRPr="007B497B" w:rsidRDefault="00A15E37" w:rsidP="00B52E64">
      <w:pPr>
        <w:widowControl/>
        <w:spacing w:line="360" w:lineRule="auto"/>
        <w:ind w:firstLine="709"/>
        <w:jc w:val="both"/>
        <w:rPr>
          <w:rFonts w:cs="Times New Roman"/>
          <w:sz w:val="28"/>
          <w:szCs w:val="28"/>
          <w:lang w:val="uk-UA" w:eastAsia="ru-RU" w:bidi="ar-SA"/>
        </w:rPr>
      </w:pPr>
    </w:p>
    <w:p w14:paraId="4CEE31F4" w14:textId="6475F5D2" w:rsidR="00A15E37" w:rsidRPr="007B497B" w:rsidRDefault="0046118A" w:rsidP="00B52E64">
      <w:pPr>
        <w:widowControl/>
        <w:spacing w:line="360" w:lineRule="auto"/>
        <w:rPr>
          <w:rFonts w:cs="Times New Roman"/>
          <w:sz w:val="28"/>
          <w:szCs w:val="28"/>
          <w:lang w:val="uk-UA" w:eastAsia="ru-RU" w:bidi="ar-SA"/>
        </w:rPr>
      </w:pPr>
      <w:r w:rsidRPr="007B497B">
        <w:rPr>
          <w:rFonts w:cs="Times New Roman"/>
          <w:sz w:val="28"/>
          <w:szCs w:val="28"/>
          <w:lang w:val="uk-UA" w:eastAsia="ru-RU" w:bidi="ar-SA"/>
        </w:rPr>
        <w:t>СЕКЦІЯ ТЕХНОЛОГІЙ ПРОГРАМУВАННЯ</w:t>
      </w:r>
    </w:p>
    <w:p w14:paraId="68FF3B87" w14:textId="77777777" w:rsidR="00A15E37" w:rsidRPr="007B497B" w:rsidRDefault="00A15E37" w:rsidP="00B52E64">
      <w:pPr>
        <w:widowControl/>
        <w:spacing w:line="360" w:lineRule="auto"/>
        <w:rPr>
          <w:rFonts w:cs="Times New Roman"/>
          <w:sz w:val="28"/>
          <w:szCs w:val="28"/>
          <w:lang w:val="uk-UA" w:eastAsia="ru-RU" w:bidi="ar-SA"/>
        </w:rPr>
      </w:pPr>
      <w:r w:rsidRPr="007B497B">
        <w:rPr>
          <w:rFonts w:cs="Times New Roman"/>
          <w:sz w:val="28"/>
          <w:szCs w:val="28"/>
          <w:lang w:val="uk-UA" w:eastAsia="ru-RU" w:bidi="ar-SA"/>
        </w:rPr>
        <w:t>Базова дисципліна – математика</w:t>
      </w:r>
    </w:p>
    <w:p w14:paraId="229B8B60" w14:textId="77777777" w:rsidR="00A15E37" w:rsidRPr="007B497B" w:rsidRDefault="00A15E37" w:rsidP="00B52E64">
      <w:pPr>
        <w:widowControl/>
        <w:spacing w:line="360" w:lineRule="auto"/>
        <w:ind w:firstLine="709"/>
        <w:jc w:val="both"/>
        <w:rPr>
          <w:rFonts w:cs="Times New Roman"/>
          <w:sz w:val="28"/>
          <w:szCs w:val="28"/>
          <w:lang w:val="uk-UA" w:eastAsia="ru-RU" w:bidi="ar-SA"/>
        </w:rPr>
      </w:pPr>
    </w:p>
    <w:p w14:paraId="443EB9D7" w14:textId="77777777" w:rsidR="00A15E37" w:rsidRPr="007B497B" w:rsidRDefault="00A15E37" w:rsidP="00B52E64">
      <w:pPr>
        <w:widowControl/>
        <w:spacing w:line="360" w:lineRule="auto"/>
        <w:ind w:firstLine="709"/>
        <w:jc w:val="both"/>
        <w:rPr>
          <w:rFonts w:cs="Times New Roman"/>
          <w:b/>
          <w:caps/>
          <w:sz w:val="28"/>
          <w:szCs w:val="28"/>
          <w:lang w:val="uk-UA" w:eastAsia="ru-RU" w:bidi="ar-SA"/>
        </w:rPr>
      </w:pPr>
    </w:p>
    <w:p w14:paraId="356C5063" w14:textId="77777777" w:rsidR="00A15E37" w:rsidRPr="007B497B" w:rsidRDefault="00A15E37" w:rsidP="00B52E64">
      <w:pPr>
        <w:widowControl/>
        <w:spacing w:line="360" w:lineRule="auto"/>
        <w:ind w:firstLine="709"/>
        <w:jc w:val="both"/>
        <w:rPr>
          <w:rFonts w:cs="Times New Roman"/>
          <w:b/>
          <w:caps/>
          <w:sz w:val="28"/>
          <w:szCs w:val="28"/>
          <w:lang w:val="uk-UA" w:eastAsia="ru-RU" w:bidi="ar-SA"/>
        </w:rPr>
      </w:pPr>
    </w:p>
    <w:p w14:paraId="1754B34B" w14:textId="075EC6D7" w:rsidR="00A15E37" w:rsidRPr="007B497B" w:rsidRDefault="009C1344" w:rsidP="00B52E64">
      <w:pPr>
        <w:widowControl/>
        <w:spacing w:line="360" w:lineRule="auto"/>
        <w:jc w:val="center"/>
        <w:rPr>
          <w:rFonts w:cs="Times New Roman"/>
          <w:b/>
          <w:caps/>
          <w:sz w:val="28"/>
          <w:szCs w:val="28"/>
          <w:lang w:val="uk-UA" w:eastAsia="ru-RU" w:bidi="ar-SA"/>
        </w:rPr>
      </w:pPr>
      <w:r w:rsidRPr="007B497B">
        <w:rPr>
          <w:rFonts w:cs="Times New Roman"/>
          <w:b/>
          <w:caps/>
          <w:sz w:val="28"/>
          <w:szCs w:val="28"/>
          <w:lang w:val="uk-UA" w:eastAsia="ru-RU" w:bidi="ar-SA"/>
        </w:rPr>
        <w:t xml:space="preserve">Оптимізація розрахунку компенсаційних </w:t>
      </w:r>
      <w:r w:rsidR="00B102FE" w:rsidRPr="007B497B">
        <w:rPr>
          <w:rFonts w:cs="Times New Roman"/>
          <w:b/>
          <w:caps/>
          <w:sz w:val="28"/>
          <w:szCs w:val="28"/>
          <w:lang w:val="uk-UA" w:eastAsia="ru-RU" w:bidi="ar-SA"/>
        </w:rPr>
        <w:br/>
      </w:r>
      <w:r w:rsidRPr="007B497B">
        <w:rPr>
          <w:rFonts w:cs="Times New Roman"/>
          <w:b/>
          <w:caps/>
          <w:sz w:val="28"/>
          <w:szCs w:val="28"/>
          <w:lang w:val="uk-UA" w:eastAsia="ru-RU" w:bidi="ar-SA"/>
        </w:rPr>
        <w:t>доз інсуліну для дітей</w:t>
      </w:r>
    </w:p>
    <w:p w14:paraId="276F091B" w14:textId="77777777" w:rsidR="00A15E37" w:rsidRPr="007B497B" w:rsidRDefault="00A15E37" w:rsidP="00B52E64">
      <w:pPr>
        <w:widowControl/>
        <w:tabs>
          <w:tab w:val="left" w:pos="6946"/>
        </w:tabs>
        <w:spacing w:line="360" w:lineRule="auto"/>
        <w:ind w:firstLine="709"/>
        <w:jc w:val="both"/>
        <w:rPr>
          <w:rFonts w:cs="Times New Roman"/>
          <w:b/>
          <w:caps/>
          <w:sz w:val="28"/>
          <w:szCs w:val="28"/>
          <w:lang w:val="uk-UA" w:eastAsia="ru-RU" w:bidi="ar-SA"/>
        </w:rPr>
      </w:pPr>
    </w:p>
    <w:p w14:paraId="69BD27E0" w14:textId="77777777" w:rsidR="00A15E37" w:rsidRPr="007B497B" w:rsidRDefault="00A15E37" w:rsidP="00B52E64">
      <w:pPr>
        <w:widowControl/>
        <w:spacing w:line="360" w:lineRule="auto"/>
        <w:ind w:firstLine="709"/>
        <w:jc w:val="both"/>
        <w:rPr>
          <w:rFonts w:cs="Times New Roman"/>
          <w:sz w:val="28"/>
          <w:szCs w:val="28"/>
          <w:lang w:val="uk-UA" w:eastAsia="ru-RU" w:bidi="ar-SA"/>
        </w:rPr>
      </w:pPr>
    </w:p>
    <w:p w14:paraId="18AF98C4" w14:textId="77777777" w:rsidR="00A15E37" w:rsidRPr="007B497B" w:rsidRDefault="00A15E37" w:rsidP="00B52E64">
      <w:pPr>
        <w:widowControl/>
        <w:spacing w:line="360" w:lineRule="auto"/>
        <w:ind w:left="5103"/>
        <w:jc w:val="both"/>
        <w:rPr>
          <w:rFonts w:cs="Times New Roman"/>
          <w:sz w:val="28"/>
          <w:szCs w:val="28"/>
          <w:lang w:val="uk-UA" w:eastAsia="ru-RU" w:bidi="ar-SA"/>
        </w:rPr>
      </w:pPr>
      <w:r w:rsidRPr="007B497B">
        <w:rPr>
          <w:rFonts w:cs="Times New Roman"/>
          <w:b/>
          <w:caps/>
          <w:sz w:val="28"/>
          <w:szCs w:val="28"/>
          <w:lang w:val="uk-UA" w:eastAsia="ru-RU" w:bidi="ar-SA"/>
        </w:rPr>
        <w:t>Автор роботи</w:t>
      </w:r>
      <w:r w:rsidRPr="007B497B">
        <w:rPr>
          <w:rFonts w:cs="Times New Roman"/>
          <w:sz w:val="28"/>
          <w:szCs w:val="28"/>
          <w:lang w:val="uk-UA" w:eastAsia="ru-RU" w:bidi="ar-SA"/>
        </w:rPr>
        <w:t xml:space="preserve"> –</w:t>
      </w:r>
    </w:p>
    <w:p w14:paraId="23844942" w14:textId="77777777" w:rsidR="00A15E37" w:rsidRPr="007B497B" w:rsidRDefault="00A15E37" w:rsidP="00B52E64">
      <w:pPr>
        <w:widowControl/>
        <w:tabs>
          <w:tab w:val="left" w:pos="3402"/>
        </w:tabs>
        <w:spacing w:line="360" w:lineRule="auto"/>
        <w:ind w:left="5103"/>
        <w:jc w:val="both"/>
        <w:rPr>
          <w:rFonts w:cs="Times New Roman"/>
          <w:sz w:val="28"/>
          <w:szCs w:val="28"/>
          <w:lang w:val="uk-UA" w:eastAsia="ru-RU" w:bidi="ar-SA"/>
        </w:rPr>
      </w:pPr>
      <w:proofErr w:type="spellStart"/>
      <w:r w:rsidRPr="007B497B">
        <w:rPr>
          <w:rFonts w:cs="Times New Roman"/>
          <w:sz w:val="28"/>
          <w:szCs w:val="28"/>
          <w:lang w:val="uk-UA" w:eastAsia="ru-RU" w:bidi="ar-SA"/>
        </w:rPr>
        <w:t>Літус</w:t>
      </w:r>
      <w:proofErr w:type="spellEnd"/>
      <w:r w:rsidRPr="007B497B">
        <w:rPr>
          <w:rFonts w:cs="Times New Roman"/>
          <w:sz w:val="28"/>
          <w:szCs w:val="28"/>
          <w:lang w:val="uk-UA" w:eastAsia="ru-RU" w:bidi="ar-SA"/>
        </w:rPr>
        <w:t xml:space="preserve"> Олександр Олександрович,</w:t>
      </w:r>
    </w:p>
    <w:p w14:paraId="24FB2958" w14:textId="77777777" w:rsidR="00A15E37" w:rsidRPr="007B497B" w:rsidRDefault="00A15E37" w:rsidP="00B52E64">
      <w:pPr>
        <w:widowControl/>
        <w:tabs>
          <w:tab w:val="left" w:pos="3402"/>
        </w:tabs>
        <w:spacing w:line="360" w:lineRule="auto"/>
        <w:ind w:left="5103"/>
        <w:jc w:val="both"/>
        <w:rPr>
          <w:rFonts w:cs="Times New Roman"/>
          <w:sz w:val="28"/>
          <w:szCs w:val="28"/>
          <w:lang w:val="uk-UA" w:eastAsia="ru-RU" w:bidi="ar-SA"/>
        </w:rPr>
      </w:pPr>
      <w:r w:rsidRPr="007B497B">
        <w:rPr>
          <w:rFonts w:cs="Times New Roman"/>
          <w:sz w:val="28"/>
          <w:szCs w:val="28"/>
          <w:lang w:val="uk-UA" w:eastAsia="ru-RU" w:bidi="ar-SA"/>
        </w:rPr>
        <w:t>учень 4-го класу</w:t>
      </w:r>
    </w:p>
    <w:p w14:paraId="526DC991" w14:textId="77777777" w:rsidR="00A15E37" w:rsidRPr="007B497B" w:rsidRDefault="00A15E37" w:rsidP="00B52E64">
      <w:pPr>
        <w:widowControl/>
        <w:tabs>
          <w:tab w:val="left" w:pos="3402"/>
        </w:tabs>
        <w:spacing w:line="360" w:lineRule="auto"/>
        <w:ind w:left="5103"/>
        <w:jc w:val="both"/>
        <w:rPr>
          <w:rFonts w:cs="Times New Roman"/>
          <w:sz w:val="28"/>
          <w:szCs w:val="28"/>
          <w:lang w:val="uk-UA" w:eastAsia="ru-RU" w:bidi="ar-SA"/>
        </w:rPr>
      </w:pPr>
      <w:r w:rsidRPr="007B497B">
        <w:rPr>
          <w:rFonts w:cs="Times New Roman"/>
          <w:sz w:val="28"/>
          <w:szCs w:val="28"/>
          <w:lang w:val="uk-UA" w:eastAsia="ru-RU" w:bidi="ar-SA"/>
        </w:rPr>
        <w:t>гімназії «Престиж»</w:t>
      </w:r>
    </w:p>
    <w:p w14:paraId="58DAAD25" w14:textId="77777777" w:rsidR="00A15E37" w:rsidRPr="007B497B" w:rsidRDefault="00A15E37" w:rsidP="00B52E64">
      <w:pPr>
        <w:widowControl/>
        <w:tabs>
          <w:tab w:val="left" w:pos="3402"/>
        </w:tabs>
        <w:spacing w:line="360" w:lineRule="auto"/>
        <w:ind w:left="5103"/>
        <w:jc w:val="both"/>
        <w:rPr>
          <w:rFonts w:cs="Times New Roman"/>
          <w:sz w:val="28"/>
          <w:szCs w:val="28"/>
          <w:lang w:val="uk-UA" w:eastAsia="ru-RU" w:bidi="ar-SA"/>
        </w:rPr>
      </w:pPr>
      <w:r w:rsidRPr="007B497B">
        <w:rPr>
          <w:rFonts w:cs="Times New Roman"/>
          <w:sz w:val="28"/>
          <w:szCs w:val="28"/>
          <w:lang w:val="uk-UA" w:eastAsia="ru-RU" w:bidi="ar-SA"/>
        </w:rPr>
        <w:t>Шевченківського району,</w:t>
      </w:r>
    </w:p>
    <w:p w14:paraId="58314CBE" w14:textId="77777777" w:rsidR="00A15E37" w:rsidRPr="007B497B" w:rsidRDefault="00A15E37" w:rsidP="00B52E64">
      <w:pPr>
        <w:widowControl/>
        <w:tabs>
          <w:tab w:val="left" w:pos="3402"/>
        </w:tabs>
        <w:spacing w:line="360" w:lineRule="auto"/>
        <w:ind w:left="5103"/>
        <w:jc w:val="both"/>
        <w:rPr>
          <w:rFonts w:cs="Times New Roman"/>
          <w:spacing w:val="-4"/>
          <w:sz w:val="28"/>
          <w:szCs w:val="28"/>
          <w:lang w:val="uk-UA" w:eastAsia="ru-RU" w:bidi="ar-SA"/>
        </w:rPr>
      </w:pPr>
      <w:r w:rsidRPr="007B497B">
        <w:rPr>
          <w:rFonts w:cs="Times New Roman"/>
          <w:sz w:val="28"/>
          <w:szCs w:val="28"/>
          <w:lang w:val="uk-UA" w:eastAsia="ru-RU" w:bidi="ar-SA"/>
        </w:rPr>
        <w:t>статус у МАН – слухач</w:t>
      </w:r>
    </w:p>
    <w:p w14:paraId="7659E8DD" w14:textId="217C0A8F" w:rsidR="00A15E37" w:rsidRPr="007B497B" w:rsidRDefault="00A15E37" w:rsidP="00F46EBF">
      <w:pPr>
        <w:widowControl/>
        <w:tabs>
          <w:tab w:val="left" w:pos="3402"/>
        </w:tabs>
        <w:spacing w:line="360" w:lineRule="auto"/>
        <w:ind w:left="5103"/>
        <w:rPr>
          <w:rFonts w:cs="Times New Roman"/>
          <w:spacing w:val="-4"/>
          <w:sz w:val="28"/>
          <w:szCs w:val="28"/>
          <w:lang w:val="uk-UA" w:eastAsia="ru-RU" w:bidi="ar-SA"/>
        </w:rPr>
      </w:pPr>
      <w:r w:rsidRPr="007B497B">
        <w:rPr>
          <w:rFonts w:cs="Times New Roman"/>
          <w:spacing w:val="-4"/>
          <w:sz w:val="28"/>
          <w:szCs w:val="28"/>
          <w:lang w:val="uk-UA" w:eastAsia="ru-RU" w:bidi="ar-SA"/>
        </w:rPr>
        <w:t xml:space="preserve">Домашня адреса – </w:t>
      </w:r>
      <w:r w:rsidR="00F46EBF" w:rsidRPr="007B497B">
        <w:rPr>
          <w:rFonts w:cs="Times New Roman"/>
          <w:spacing w:val="-4"/>
          <w:sz w:val="28"/>
          <w:szCs w:val="28"/>
          <w:lang w:val="uk-UA" w:eastAsia="ru-RU" w:bidi="ar-SA"/>
        </w:rPr>
        <w:t>м.</w:t>
      </w:r>
      <w:r w:rsidR="0069064B" w:rsidRPr="007B497B">
        <w:rPr>
          <w:rFonts w:cs="Times New Roman"/>
          <w:spacing w:val="-4"/>
          <w:sz w:val="28"/>
          <w:szCs w:val="28"/>
          <w:lang w:val="uk-UA" w:eastAsia="ru-RU" w:bidi="ar-SA"/>
        </w:rPr>
        <w:t xml:space="preserve"> </w:t>
      </w:r>
      <w:r w:rsidR="00F46EBF" w:rsidRPr="007B497B">
        <w:rPr>
          <w:rFonts w:cs="Times New Roman"/>
          <w:spacing w:val="-4"/>
          <w:sz w:val="28"/>
          <w:szCs w:val="28"/>
          <w:lang w:val="uk-UA" w:eastAsia="ru-RU" w:bidi="ar-SA"/>
        </w:rPr>
        <w:t xml:space="preserve">Київ, </w:t>
      </w:r>
      <w:r w:rsidR="00F46EBF" w:rsidRPr="007B497B">
        <w:rPr>
          <w:rFonts w:cs="Times New Roman"/>
          <w:spacing w:val="-4"/>
          <w:sz w:val="28"/>
          <w:szCs w:val="28"/>
          <w:lang w:val="uk-UA" w:eastAsia="ru-RU" w:bidi="ar-SA"/>
        </w:rPr>
        <w:br/>
      </w:r>
      <w:r w:rsidRPr="007B497B">
        <w:rPr>
          <w:rFonts w:cs="Times New Roman"/>
          <w:spacing w:val="-4"/>
          <w:sz w:val="28"/>
          <w:szCs w:val="28"/>
          <w:lang w:val="uk-UA" w:eastAsia="ru-RU" w:bidi="ar-SA"/>
        </w:rPr>
        <w:t>пров. Квітучий, 10</w:t>
      </w:r>
    </w:p>
    <w:p w14:paraId="7247704D" w14:textId="77777777" w:rsidR="00A15E37" w:rsidRPr="007B497B" w:rsidRDefault="00A15E37" w:rsidP="00B52E64">
      <w:pPr>
        <w:widowControl/>
        <w:tabs>
          <w:tab w:val="left" w:pos="3402"/>
        </w:tabs>
        <w:spacing w:line="360" w:lineRule="auto"/>
        <w:ind w:left="5103"/>
        <w:jc w:val="both"/>
        <w:rPr>
          <w:rFonts w:cs="Times New Roman"/>
          <w:sz w:val="28"/>
          <w:szCs w:val="28"/>
          <w:lang w:val="uk-UA" w:eastAsia="ru-RU" w:bidi="ar-SA"/>
        </w:rPr>
      </w:pPr>
      <w:r w:rsidRPr="007B497B">
        <w:rPr>
          <w:rFonts w:cs="Times New Roman"/>
          <w:spacing w:val="-4"/>
          <w:sz w:val="28"/>
          <w:szCs w:val="28"/>
          <w:lang w:val="uk-UA" w:eastAsia="ru-RU" w:bidi="ar-SA"/>
        </w:rPr>
        <w:t>Контактний телефон – 050-054-99-58</w:t>
      </w:r>
    </w:p>
    <w:p w14:paraId="39AC2A4A" w14:textId="77777777" w:rsidR="00A15E37" w:rsidRPr="007B497B" w:rsidRDefault="00A15E37" w:rsidP="00B52E64">
      <w:pPr>
        <w:widowControl/>
        <w:tabs>
          <w:tab w:val="left" w:pos="3402"/>
        </w:tabs>
        <w:spacing w:line="360" w:lineRule="auto"/>
        <w:ind w:left="5103"/>
        <w:jc w:val="both"/>
        <w:rPr>
          <w:rFonts w:cs="Times New Roman"/>
          <w:sz w:val="28"/>
          <w:szCs w:val="28"/>
          <w:lang w:val="uk-UA" w:eastAsia="ru-RU" w:bidi="ar-SA"/>
        </w:rPr>
      </w:pPr>
      <w:r w:rsidRPr="007B497B">
        <w:rPr>
          <w:rFonts w:cs="Times New Roman"/>
          <w:sz w:val="28"/>
          <w:szCs w:val="28"/>
          <w:lang w:val="uk-UA" w:eastAsia="ru-RU" w:bidi="ar-SA"/>
        </w:rPr>
        <w:t>Педагогічний керівник –</w:t>
      </w:r>
    </w:p>
    <w:p w14:paraId="1CDF3D84" w14:textId="77777777" w:rsidR="00A15E37" w:rsidRPr="007B497B" w:rsidRDefault="00A15E37" w:rsidP="00B52E64">
      <w:pPr>
        <w:widowControl/>
        <w:tabs>
          <w:tab w:val="left" w:pos="3402"/>
        </w:tabs>
        <w:spacing w:line="360" w:lineRule="auto"/>
        <w:ind w:left="5103"/>
        <w:jc w:val="both"/>
        <w:rPr>
          <w:rFonts w:cs="Times New Roman"/>
          <w:sz w:val="28"/>
          <w:szCs w:val="28"/>
          <w:lang w:val="uk-UA" w:eastAsia="ru-RU" w:bidi="ar-SA"/>
        </w:rPr>
      </w:pPr>
      <w:proofErr w:type="spellStart"/>
      <w:r w:rsidRPr="007B497B">
        <w:rPr>
          <w:rFonts w:cs="Times New Roman"/>
          <w:sz w:val="28"/>
          <w:szCs w:val="28"/>
          <w:lang w:val="uk-UA" w:eastAsia="ru-RU" w:bidi="ar-SA"/>
        </w:rPr>
        <w:t>Гудим</w:t>
      </w:r>
      <w:proofErr w:type="spellEnd"/>
      <w:r w:rsidRPr="007B497B">
        <w:rPr>
          <w:rFonts w:cs="Times New Roman"/>
          <w:sz w:val="28"/>
          <w:szCs w:val="28"/>
          <w:lang w:val="uk-UA" w:eastAsia="ru-RU" w:bidi="ar-SA"/>
        </w:rPr>
        <w:t xml:space="preserve"> Олександр Іванович,</w:t>
      </w:r>
    </w:p>
    <w:p w14:paraId="3B47A242" w14:textId="77777777" w:rsidR="00A15E37" w:rsidRPr="007B497B" w:rsidRDefault="00A15E37" w:rsidP="00B52E64">
      <w:pPr>
        <w:widowControl/>
        <w:spacing w:line="360" w:lineRule="auto"/>
        <w:ind w:left="5103"/>
        <w:jc w:val="both"/>
        <w:rPr>
          <w:rFonts w:cs="Times New Roman"/>
          <w:sz w:val="28"/>
          <w:szCs w:val="28"/>
          <w:lang w:val="uk-UA" w:eastAsia="ru-RU" w:bidi="ar-SA"/>
        </w:rPr>
      </w:pPr>
      <w:r w:rsidRPr="007B497B">
        <w:rPr>
          <w:rFonts w:cs="Times New Roman"/>
          <w:sz w:val="28"/>
          <w:szCs w:val="28"/>
          <w:lang w:val="uk-UA" w:eastAsia="ru-RU" w:bidi="ar-SA"/>
        </w:rPr>
        <w:t>учитель інформатики гімназії «Престиж»</w:t>
      </w:r>
    </w:p>
    <w:p w14:paraId="46288562" w14:textId="77777777" w:rsidR="00A15E37" w:rsidRPr="007B497B" w:rsidRDefault="00A15E37" w:rsidP="00B52E64">
      <w:pPr>
        <w:widowControl/>
        <w:spacing w:line="360" w:lineRule="auto"/>
        <w:ind w:left="5103"/>
        <w:jc w:val="both"/>
        <w:rPr>
          <w:rFonts w:cs="Times New Roman"/>
          <w:sz w:val="28"/>
          <w:szCs w:val="28"/>
          <w:lang w:val="uk-UA" w:eastAsia="ru-RU" w:bidi="ar-SA"/>
        </w:rPr>
      </w:pPr>
    </w:p>
    <w:p w14:paraId="1B91DE6A" w14:textId="77777777" w:rsidR="00A15E37" w:rsidRPr="007B497B" w:rsidRDefault="00A15E37" w:rsidP="00B52E64">
      <w:pPr>
        <w:widowControl/>
        <w:spacing w:line="360" w:lineRule="auto"/>
        <w:jc w:val="center"/>
        <w:rPr>
          <w:rFonts w:cs="Times New Roman"/>
          <w:sz w:val="28"/>
          <w:szCs w:val="28"/>
          <w:lang w:val="uk-UA" w:eastAsia="ru-RU" w:bidi="ar-SA"/>
        </w:rPr>
      </w:pPr>
    </w:p>
    <w:p w14:paraId="460E4BDE" w14:textId="77777777" w:rsidR="00A15E37" w:rsidRPr="007B497B" w:rsidRDefault="00A15E37" w:rsidP="00B52E64">
      <w:pPr>
        <w:widowControl/>
        <w:spacing w:line="360" w:lineRule="auto"/>
        <w:jc w:val="center"/>
        <w:rPr>
          <w:rFonts w:cs="Times New Roman"/>
          <w:sz w:val="28"/>
          <w:szCs w:val="28"/>
          <w:lang w:val="uk-UA" w:eastAsia="ru-RU" w:bidi="ar-SA"/>
        </w:rPr>
      </w:pPr>
    </w:p>
    <w:p w14:paraId="6CF1EC18" w14:textId="77777777" w:rsidR="00F46EBF" w:rsidRPr="007B497B" w:rsidRDefault="00F46EBF" w:rsidP="00B52E64">
      <w:pPr>
        <w:widowControl/>
        <w:spacing w:line="360" w:lineRule="auto"/>
        <w:jc w:val="center"/>
        <w:rPr>
          <w:rFonts w:cs="Times New Roman"/>
          <w:sz w:val="28"/>
          <w:szCs w:val="28"/>
          <w:lang w:val="uk-UA" w:eastAsia="ru-RU" w:bidi="ar-SA"/>
        </w:rPr>
      </w:pPr>
    </w:p>
    <w:p w14:paraId="589E628D" w14:textId="3F265F8C" w:rsidR="00A15E37" w:rsidRPr="007B497B" w:rsidRDefault="00A15E37" w:rsidP="00B52E64">
      <w:pPr>
        <w:widowControl/>
        <w:spacing w:line="360" w:lineRule="auto"/>
        <w:jc w:val="center"/>
        <w:rPr>
          <w:rFonts w:cs="Times New Roman"/>
          <w:sz w:val="28"/>
          <w:szCs w:val="28"/>
          <w:lang w:val="uk-UA"/>
        </w:rPr>
      </w:pPr>
      <w:r w:rsidRPr="007B497B">
        <w:rPr>
          <w:rFonts w:cs="Times New Roman"/>
          <w:sz w:val="28"/>
          <w:szCs w:val="28"/>
          <w:lang w:val="uk-UA" w:eastAsia="ru-RU" w:bidi="ar-SA"/>
        </w:rPr>
        <w:t xml:space="preserve">Київ </w:t>
      </w:r>
      <w:r w:rsidR="0084157B" w:rsidRPr="007B497B">
        <w:rPr>
          <w:rFonts w:cs="Times New Roman"/>
          <w:sz w:val="28"/>
          <w:szCs w:val="28"/>
          <w:lang w:val="uk-UA" w:eastAsia="ru-RU" w:bidi="ar-SA"/>
        </w:rPr>
        <w:t>–</w:t>
      </w:r>
      <w:r w:rsidRPr="007B497B">
        <w:rPr>
          <w:rFonts w:cs="Times New Roman"/>
          <w:sz w:val="28"/>
          <w:szCs w:val="28"/>
          <w:lang w:val="uk-UA" w:eastAsia="ru-RU" w:bidi="ar-SA"/>
        </w:rPr>
        <w:t xml:space="preserve"> 2013</w:t>
      </w:r>
    </w:p>
    <w:p w14:paraId="4F37B282" w14:textId="77777777" w:rsidR="00A15E37" w:rsidRPr="007B497B" w:rsidRDefault="00A15E37" w:rsidP="00B52E64">
      <w:pPr>
        <w:pageBreakBefore/>
        <w:spacing w:line="360" w:lineRule="auto"/>
        <w:rPr>
          <w:rFonts w:cs="Times New Roman"/>
          <w:sz w:val="28"/>
          <w:szCs w:val="28"/>
          <w:lang w:val="uk-UA"/>
        </w:rPr>
      </w:pPr>
    </w:p>
    <w:p w14:paraId="26C805A9" w14:textId="77777777" w:rsidR="00A15E37" w:rsidRPr="007B497B" w:rsidRDefault="00A15E37" w:rsidP="00B52E64">
      <w:pPr>
        <w:widowControl/>
        <w:spacing w:line="360" w:lineRule="auto"/>
        <w:rPr>
          <w:rFonts w:cs="Times New Roman"/>
          <w:sz w:val="28"/>
          <w:szCs w:val="28"/>
          <w:lang w:val="uk-UA" w:eastAsia="ru-RU" w:bidi="ar-SA"/>
        </w:rPr>
      </w:pPr>
    </w:p>
    <w:p w14:paraId="628DF577" w14:textId="77777777" w:rsidR="00A15E37" w:rsidRPr="007B497B" w:rsidRDefault="00A15E37" w:rsidP="00B52E64">
      <w:pPr>
        <w:widowControl/>
        <w:spacing w:line="360" w:lineRule="auto"/>
        <w:rPr>
          <w:rFonts w:cs="Times New Roman"/>
          <w:sz w:val="28"/>
          <w:szCs w:val="28"/>
          <w:lang w:val="uk-UA" w:eastAsia="ru-RU" w:bidi="ar-SA"/>
        </w:rPr>
      </w:pPr>
    </w:p>
    <w:p w14:paraId="7B0EC499" w14:textId="77777777" w:rsidR="00A15E37" w:rsidRPr="007B497B" w:rsidRDefault="00A15E37" w:rsidP="00B52E64">
      <w:pPr>
        <w:widowControl/>
        <w:spacing w:line="360" w:lineRule="auto"/>
        <w:rPr>
          <w:rFonts w:cs="Times New Roman"/>
          <w:sz w:val="28"/>
          <w:szCs w:val="28"/>
          <w:lang w:val="uk-UA" w:eastAsia="ru-RU" w:bidi="ar-SA"/>
        </w:rPr>
      </w:pPr>
    </w:p>
    <w:p w14:paraId="009910C8" w14:textId="77777777" w:rsidR="00A15E37" w:rsidRPr="007B497B" w:rsidRDefault="00A15E37" w:rsidP="00B52E64">
      <w:pPr>
        <w:widowControl/>
        <w:spacing w:line="360" w:lineRule="auto"/>
        <w:rPr>
          <w:rFonts w:cs="Times New Roman"/>
          <w:sz w:val="28"/>
          <w:szCs w:val="28"/>
          <w:lang w:val="uk-UA" w:eastAsia="ru-RU" w:bidi="ar-SA"/>
        </w:rPr>
      </w:pPr>
    </w:p>
    <w:p w14:paraId="0B256B0D" w14:textId="77777777" w:rsidR="00A15E37" w:rsidRPr="007B497B" w:rsidRDefault="00A15E37" w:rsidP="00B52E64">
      <w:pPr>
        <w:widowControl/>
        <w:spacing w:line="360" w:lineRule="auto"/>
        <w:rPr>
          <w:rFonts w:cs="Times New Roman"/>
          <w:sz w:val="28"/>
          <w:szCs w:val="28"/>
          <w:lang w:val="uk-UA" w:eastAsia="ru-RU" w:bidi="ar-SA"/>
        </w:rPr>
      </w:pPr>
    </w:p>
    <w:p w14:paraId="35889383" w14:textId="77777777" w:rsidR="00A15E37" w:rsidRPr="007B497B" w:rsidRDefault="00A15E37" w:rsidP="00B52E64">
      <w:pPr>
        <w:widowControl/>
        <w:spacing w:line="360" w:lineRule="auto"/>
        <w:rPr>
          <w:rFonts w:cs="Times New Roman"/>
          <w:sz w:val="28"/>
          <w:szCs w:val="28"/>
          <w:lang w:val="uk-UA" w:eastAsia="ru-RU" w:bidi="ar-SA"/>
        </w:rPr>
      </w:pPr>
    </w:p>
    <w:p w14:paraId="538FDA00" w14:textId="77777777" w:rsidR="00A15E37" w:rsidRPr="007B497B" w:rsidRDefault="00A15E37" w:rsidP="00B52E64">
      <w:pPr>
        <w:widowControl/>
        <w:spacing w:line="360" w:lineRule="auto"/>
        <w:rPr>
          <w:rFonts w:cs="Times New Roman"/>
          <w:sz w:val="28"/>
          <w:szCs w:val="28"/>
          <w:lang w:val="uk-UA" w:eastAsia="ru-RU" w:bidi="ar-SA"/>
        </w:rPr>
      </w:pPr>
    </w:p>
    <w:p w14:paraId="50AB0638" w14:textId="77777777" w:rsidR="00A15E37" w:rsidRPr="007B497B" w:rsidRDefault="00A15E37" w:rsidP="00B52E64">
      <w:pPr>
        <w:widowControl/>
        <w:spacing w:line="360" w:lineRule="auto"/>
        <w:rPr>
          <w:rFonts w:cs="Times New Roman"/>
          <w:sz w:val="28"/>
          <w:szCs w:val="28"/>
          <w:lang w:val="uk-UA" w:eastAsia="ru-RU" w:bidi="ar-SA"/>
        </w:rPr>
      </w:pPr>
    </w:p>
    <w:p w14:paraId="4C1A727A" w14:textId="77777777" w:rsidR="00A15E37" w:rsidRPr="007B497B" w:rsidRDefault="00A15E37" w:rsidP="00B52E64">
      <w:pPr>
        <w:widowControl/>
        <w:spacing w:line="360" w:lineRule="auto"/>
        <w:rPr>
          <w:rFonts w:cs="Times New Roman"/>
          <w:sz w:val="28"/>
          <w:szCs w:val="28"/>
          <w:lang w:val="uk-UA" w:eastAsia="ru-RU" w:bidi="ar-SA"/>
        </w:rPr>
      </w:pPr>
    </w:p>
    <w:p w14:paraId="2DA68DE2" w14:textId="77777777" w:rsidR="00A15E37" w:rsidRPr="007B497B" w:rsidRDefault="00A15E37" w:rsidP="00B52E64">
      <w:pPr>
        <w:widowControl/>
        <w:spacing w:line="360" w:lineRule="auto"/>
        <w:rPr>
          <w:rFonts w:cs="Times New Roman"/>
          <w:sz w:val="28"/>
          <w:szCs w:val="28"/>
          <w:lang w:val="uk-UA" w:eastAsia="ru-RU" w:bidi="ar-SA"/>
        </w:rPr>
      </w:pPr>
    </w:p>
    <w:p w14:paraId="699DEF97" w14:textId="77777777" w:rsidR="00A15E37" w:rsidRPr="007B497B" w:rsidRDefault="00A15E37" w:rsidP="00B52E64">
      <w:pPr>
        <w:widowControl/>
        <w:spacing w:line="360" w:lineRule="auto"/>
        <w:rPr>
          <w:rFonts w:cs="Times New Roman"/>
          <w:sz w:val="28"/>
          <w:szCs w:val="28"/>
          <w:lang w:val="uk-UA" w:eastAsia="ru-RU" w:bidi="ar-SA"/>
        </w:rPr>
      </w:pPr>
    </w:p>
    <w:p w14:paraId="6AFD618C" w14:textId="77777777" w:rsidR="00A15E37" w:rsidRPr="007B497B" w:rsidRDefault="00A15E37" w:rsidP="00B52E64">
      <w:pPr>
        <w:widowControl/>
        <w:spacing w:line="360" w:lineRule="auto"/>
        <w:jc w:val="center"/>
        <w:rPr>
          <w:rFonts w:cs="Times New Roman"/>
          <w:b/>
          <w:caps/>
          <w:sz w:val="28"/>
          <w:szCs w:val="28"/>
          <w:lang w:val="uk-UA" w:eastAsia="ru-RU" w:bidi="ar-SA"/>
        </w:rPr>
      </w:pPr>
    </w:p>
    <w:p w14:paraId="15943511" w14:textId="20DCD293" w:rsidR="00A15E37" w:rsidRPr="007B497B" w:rsidRDefault="009C1344" w:rsidP="00B52E64">
      <w:pPr>
        <w:widowControl/>
        <w:spacing w:line="360" w:lineRule="auto"/>
        <w:jc w:val="center"/>
        <w:rPr>
          <w:rFonts w:cs="Times New Roman"/>
          <w:b/>
          <w:caps/>
          <w:sz w:val="28"/>
          <w:szCs w:val="28"/>
          <w:lang w:val="uk-UA" w:eastAsia="ru-RU" w:bidi="ar-SA"/>
        </w:rPr>
      </w:pPr>
      <w:r w:rsidRPr="007B497B">
        <w:rPr>
          <w:rFonts w:cs="Times New Roman"/>
          <w:b/>
          <w:caps/>
          <w:sz w:val="28"/>
          <w:szCs w:val="28"/>
          <w:lang w:val="uk-UA" w:eastAsia="ru-RU" w:bidi="ar-SA"/>
        </w:rPr>
        <w:t xml:space="preserve">оптимізація розрахунку компенсаційних </w:t>
      </w:r>
      <w:r w:rsidR="00B102FE" w:rsidRPr="007B497B">
        <w:rPr>
          <w:rFonts w:cs="Times New Roman"/>
          <w:b/>
          <w:caps/>
          <w:sz w:val="28"/>
          <w:szCs w:val="28"/>
          <w:lang w:val="uk-UA" w:eastAsia="ru-RU" w:bidi="ar-SA"/>
        </w:rPr>
        <w:br/>
      </w:r>
      <w:r w:rsidRPr="007B497B">
        <w:rPr>
          <w:rFonts w:cs="Times New Roman"/>
          <w:b/>
          <w:caps/>
          <w:sz w:val="28"/>
          <w:szCs w:val="28"/>
          <w:lang w:val="uk-UA" w:eastAsia="ru-RU" w:bidi="ar-SA"/>
        </w:rPr>
        <w:t xml:space="preserve">доз інсуліну для дітей </w:t>
      </w:r>
    </w:p>
    <w:p w14:paraId="71C494BB" w14:textId="77777777" w:rsidR="00A15E37" w:rsidRPr="007B497B" w:rsidRDefault="00A15E37" w:rsidP="00B52E64">
      <w:pPr>
        <w:pageBreakBefore/>
        <w:widowControl/>
        <w:tabs>
          <w:tab w:val="left" w:pos="3580"/>
        </w:tabs>
        <w:spacing w:line="360" w:lineRule="auto"/>
        <w:jc w:val="center"/>
        <w:rPr>
          <w:rFonts w:cs="Times New Roman"/>
          <w:sz w:val="28"/>
          <w:szCs w:val="28"/>
          <w:lang w:val="uk-UA" w:eastAsia="ru-RU" w:bidi="ar-SA"/>
        </w:rPr>
      </w:pPr>
      <w:r w:rsidRPr="007B497B">
        <w:rPr>
          <w:rFonts w:cs="Times New Roman"/>
          <w:sz w:val="28"/>
          <w:szCs w:val="28"/>
          <w:lang w:val="uk-UA" w:eastAsia="ru-RU" w:bidi="ar-SA"/>
        </w:rPr>
        <w:lastRenderedPageBreak/>
        <w:t>ЗМІСТ</w:t>
      </w:r>
    </w:p>
    <w:p w14:paraId="1D8AB5AF" w14:textId="77777777" w:rsidR="00A15E37" w:rsidRPr="007B497B" w:rsidRDefault="00A15E37" w:rsidP="00B52E64">
      <w:pPr>
        <w:widowControl/>
        <w:spacing w:line="360" w:lineRule="auto"/>
        <w:ind w:firstLine="709"/>
        <w:jc w:val="both"/>
        <w:rPr>
          <w:rFonts w:cs="Times New Roman"/>
          <w:sz w:val="28"/>
          <w:szCs w:val="28"/>
          <w:lang w:val="uk-UA" w:eastAsia="ru-RU" w:bidi="ar-SA"/>
        </w:rPr>
      </w:pPr>
    </w:p>
    <w:p w14:paraId="6D68B5D7" w14:textId="77777777" w:rsidR="00A15E37" w:rsidRPr="007B497B" w:rsidRDefault="00A15E37" w:rsidP="00B52E64">
      <w:pPr>
        <w:widowControl/>
        <w:spacing w:line="360" w:lineRule="auto"/>
        <w:ind w:firstLine="709"/>
        <w:jc w:val="both"/>
        <w:rPr>
          <w:rFonts w:cs="Times New Roman"/>
          <w:sz w:val="28"/>
          <w:szCs w:val="28"/>
          <w:lang w:val="uk-UA" w:eastAsia="ru-RU" w:bidi="ar-SA"/>
        </w:rPr>
      </w:pPr>
    </w:p>
    <w:p w14:paraId="6514ECF1" w14:textId="77777777" w:rsidR="00A15E37" w:rsidRPr="007B497B" w:rsidRDefault="00A15E37" w:rsidP="00B52E64">
      <w:pPr>
        <w:widowControl/>
        <w:spacing w:line="360" w:lineRule="auto"/>
        <w:ind w:firstLine="709"/>
        <w:jc w:val="both"/>
        <w:rPr>
          <w:rFonts w:cs="Times New Roman"/>
          <w:sz w:val="28"/>
          <w:szCs w:val="28"/>
          <w:lang w:val="uk-UA" w:eastAsia="ru-RU" w:bidi="ar-SA"/>
        </w:rPr>
      </w:pPr>
    </w:p>
    <w:p w14:paraId="6ED2D2DB" w14:textId="77777777" w:rsidR="00A15E37" w:rsidRPr="007B497B" w:rsidRDefault="00A15E37" w:rsidP="00B52E64">
      <w:pPr>
        <w:widowControl/>
        <w:tabs>
          <w:tab w:val="right" w:leader="dot" w:pos="9781"/>
        </w:tabs>
        <w:spacing w:line="360" w:lineRule="auto"/>
        <w:ind w:firstLine="720"/>
        <w:jc w:val="both"/>
        <w:rPr>
          <w:rFonts w:cs="Times New Roman"/>
          <w:sz w:val="28"/>
          <w:szCs w:val="28"/>
          <w:lang w:val="uk-UA" w:eastAsia="ru-RU" w:bidi="ar-SA"/>
        </w:rPr>
      </w:pPr>
      <w:r w:rsidRPr="007B497B">
        <w:rPr>
          <w:rFonts w:cs="Times New Roman"/>
          <w:sz w:val="28"/>
          <w:szCs w:val="28"/>
          <w:lang w:val="uk-UA" w:eastAsia="ru-RU" w:bidi="ar-SA"/>
        </w:rPr>
        <w:t>Вступ</w:t>
      </w:r>
      <w:r w:rsidRPr="007B497B">
        <w:rPr>
          <w:rFonts w:cs="Times New Roman"/>
          <w:sz w:val="28"/>
          <w:szCs w:val="28"/>
          <w:lang w:val="uk-UA" w:eastAsia="ru-RU" w:bidi="ar-SA"/>
        </w:rPr>
        <w:tab/>
        <w:t>4</w:t>
      </w:r>
    </w:p>
    <w:p w14:paraId="28F01EAF" w14:textId="608180F8" w:rsidR="00A15E37" w:rsidRPr="007B497B" w:rsidRDefault="00A15E37" w:rsidP="00B52E64">
      <w:pPr>
        <w:widowControl/>
        <w:tabs>
          <w:tab w:val="right" w:leader="dot" w:pos="9072"/>
        </w:tabs>
        <w:spacing w:line="360" w:lineRule="auto"/>
        <w:ind w:firstLine="720"/>
        <w:jc w:val="both"/>
        <w:rPr>
          <w:rFonts w:cs="Times New Roman"/>
          <w:sz w:val="28"/>
          <w:szCs w:val="28"/>
          <w:lang w:val="uk-UA" w:eastAsia="ru-RU" w:bidi="ar-SA"/>
        </w:rPr>
      </w:pPr>
      <w:r w:rsidRPr="007B497B">
        <w:rPr>
          <w:rFonts w:cs="Times New Roman"/>
          <w:sz w:val="28"/>
          <w:szCs w:val="28"/>
          <w:lang w:val="uk-UA" w:eastAsia="ru-RU" w:bidi="ar-SA"/>
        </w:rPr>
        <w:t>Розділ 1.</w:t>
      </w:r>
      <w:r w:rsidR="0069064B" w:rsidRPr="007B497B">
        <w:rPr>
          <w:rFonts w:cs="Times New Roman"/>
          <w:sz w:val="28"/>
          <w:szCs w:val="28"/>
          <w:lang w:val="uk-UA" w:eastAsia="ru-RU" w:bidi="ar-SA"/>
        </w:rPr>
        <w:t xml:space="preserve"> </w:t>
      </w:r>
      <w:r w:rsidRPr="007B497B">
        <w:rPr>
          <w:rFonts w:cs="Times New Roman"/>
          <w:sz w:val="28"/>
          <w:szCs w:val="28"/>
          <w:lang w:val="uk-UA" w:eastAsia="ru-RU" w:bidi="ar-SA"/>
        </w:rPr>
        <w:t>Інсулінотерапія</w:t>
      </w:r>
    </w:p>
    <w:p w14:paraId="1ED5F49F" w14:textId="62EEEF44" w:rsidR="00A15E37" w:rsidRPr="007B497B" w:rsidRDefault="00F91001" w:rsidP="00B52E64">
      <w:pPr>
        <w:widowControl/>
        <w:tabs>
          <w:tab w:val="right" w:leader="dot" w:pos="9781"/>
        </w:tabs>
        <w:spacing w:line="360" w:lineRule="auto"/>
        <w:ind w:firstLine="720"/>
        <w:jc w:val="both"/>
        <w:rPr>
          <w:rFonts w:cs="Times New Roman"/>
          <w:sz w:val="28"/>
          <w:szCs w:val="28"/>
          <w:lang w:val="uk-UA" w:eastAsia="ru-RU" w:bidi="ar-SA"/>
        </w:rPr>
      </w:pPr>
      <w:r>
        <w:rPr>
          <w:rFonts w:cs="Times New Roman"/>
          <w:sz w:val="28"/>
          <w:szCs w:val="28"/>
          <w:lang w:val="uk-UA" w:eastAsia="ru-RU" w:bidi="ar-SA"/>
        </w:rPr>
        <w:t>1.1. Діабет першого</w:t>
      </w:r>
      <w:r w:rsidR="00A15E37" w:rsidRPr="007B497B">
        <w:rPr>
          <w:rFonts w:cs="Times New Roman"/>
          <w:sz w:val="28"/>
          <w:szCs w:val="28"/>
          <w:lang w:val="uk-UA" w:eastAsia="ru-RU" w:bidi="ar-SA"/>
        </w:rPr>
        <w:t xml:space="preserve"> типу у дітей та підлітків</w:t>
      </w:r>
      <w:r w:rsidR="00A15E37" w:rsidRPr="007B497B">
        <w:rPr>
          <w:rFonts w:cs="Times New Roman"/>
          <w:sz w:val="28"/>
          <w:szCs w:val="28"/>
          <w:lang w:val="uk-UA" w:eastAsia="ru-RU" w:bidi="ar-SA"/>
        </w:rPr>
        <w:tab/>
        <w:t>5</w:t>
      </w:r>
    </w:p>
    <w:p w14:paraId="11163176" w14:textId="77777777" w:rsidR="00A15E37" w:rsidRPr="007B497B" w:rsidRDefault="00A15E37" w:rsidP="00B52E64">
      <w:pPr>
        <w:widowControl/>
        <w:tabs>
          <w:tab w:val="right" w:leader="dot" w:pos="9781"/>
        </w:tabs>
        <w:spacing w:line="360" w:lineRule="auto"/>
        <w:ind w:firstLine="720"/>
        <w:jc w:val="both"/>
        <w:rPr>
          <w:rFonts w:cs="Times New Roman"/>
          <w:sz w:val="28"/>
          <w:szCs w:val="28"/>
          <w:lang w:val="uk-UA" w:eastAsia="ru-RU" w:bidi="ar-SA"/>
        </w:rPr>
      </w:pPr>
      <w:r w:rsidRPr="007B497B">
        <w:rPr>
          <w:rFonts w:cs="Times New Roman"/>
          <w:sz w:val="28"/>
          <w:szCs w:val="28"/>
          <w:lang w:val="uk-UA" w:eastAsia="ru-RU" w:bidi="ar-SA"/>
        </w:rPr>
        <w:t>1.2. Розрахун</w:t>
      </w:r>
      <w:r w:rsidR="00B52E64" w:rsidRPr="007B497B">
        <w:rPr>
          <w:rFonts w:cs="Times New Roman"/>
          <w:sz w:val="28"/>
          <w:szCs w:val="28"/>
          <w:lang w:val="uk-UA" w:eastAsia="ru-RU" w:bidi="ar-SA"/>
        </w:rPr>
        <w:t>ок компенсаційних доз інсуліну</w:t>
      </w:r>
      <w:r w:rsidR="00B52E64" w:rsidRPr="007B497B">
        <w:rPr>
          <w:rFonts w:cs="Times New Roman"/>
          <w:sz w:val="28"/>
          <w:szCs w:val="28"/>
          <w:lang w:val="uk-UA" w:eastAsia="ru-RU" w:bidi="ar-SA"/>
        </w:rPr>
        <w:tab/>
        <w:t>6</w:t>
      </w:r>
    </w:p>
    <w:p w14:paraId="1B742A1A" w14:textId="2EADE6F1" w:rsidR="00A15E37" w:rsidRPr="007B497B" w:rsidRDefault="00A15E37" w:rsidP="00B52E64">
      <w:pPr>
        <w:widowControl/>
        <w:tabs>
          <w:tab w:val="right" w:leader="dot" w:pos="9072"/>
        </w:tabs>
        <w:spacing w:line="360" w:lineRule="auto"/>
        <w:ind w:firstLine="720"/>
        <w:jc w:val="both"/>
        <w:rPr>
          <w:rFonts w:cs="Times New Roman"/>
          <w:sz w:val="28"/>
          <w:szCs w:val="28"/>
          <w:lang w:val="uk-UA" w:eastAsia="ru-RU" w:bidi="ar-SA"/>
        </w:rPr>
      </w:pPr>
      <w:r w:rsidRPr="007B497B">
        <w:rPr>
          <w:rFonts w:cs="Times New Roman"/>
          <w:sz w:val="28"/>
          <w:szCs w:val="28"/>
          <w:lang w:val="uk-UA" w:eastAsia="ru-RU" w:bidi="ar-SA"/>
        </w:rPr>
        <w:t>Розділ 2.</w:t>
      </w:r>
      <w:r w:rsidR="0069064B" w:rsidRPr="007B497B">
        <w:rPr>
          <w:rFonts w:cs="Times New Roman"/>
          <w:sz w:val="28"/>
          <w:szCs w:val="28"/>
          <w:lang w:val="uk-UA" w:eastAsia="ru-RU" w:bidi="ar-SA"/>
        </w:rPr>
        <w:t xml:space="preserve"> </w:t>
      </w:r>
      <w:r w:rsidRPr="007B497B">
        <w:rPr>
          <w:rFonts w:cs="Times New Roman"/>
          <w:sz w:val="28"/>
          <w:szCs w:val="28"/>
          <w:lang w:val="uk-UA" w:eastAsia="ru-RU" w:bidi="ar-SA"/>
        </w:rPr>
        <w:t>Розробка програми компенсаційних доз інсуліну для дітей</w:t>
      </w:r>
    </w:p>
    <w:p w14:paraId="527FDDB1" w14:textId="47C07A97" w:rsidR="00A15E37" w:rsidRPr="007B497B" w:rsidRDefault="00A15E37" w:rsidP="00B52E64">
      <w:pPr>
        <w:widowControl/>
        <w:tabs>
          <w:tab w:val="right" w:leader="dot" w:pos="9781"/>
        </w:tabs>
        <w:spacing w:line="360" w:lineRule="auto"/>
        <w:ind w:firstLine="720"/>
        <w:jc w:val="both"/>
        <w:rPr>
          <w:rFonts w:cs="Times New Roman"/>
          <w:sz w:val="28"/>
          <w:szCs w:val="28"/>
          <w:lang w:val="uk-UA" w:eastAsia="ru-RU" w:bidi="ar-SA"/>
        </w:rPr>
      </w:pPr>
      <w:r w:rsidRPr="007B497B">
        <w:rPr>
          <w:rFonts w:cs="Times New Roman"/>
          <w:sz w:val="28"/>
          <w:szCs w:val="28"/>
          <w:lang w:val="uk-UA" w:eastAsia="ru-RU" w:bidi="ar-SA"/>
        </w:rPr>
        <w:t>2.1</w:t>
      </w:r>
      <w:r w:rsidR="0069064B" w:rsidRPr="007B497B">
        <w:rPr>
          <w:rFonts w:cs="Times New Roman"/>
          <w:sz w:val="28"/>
          <w:szCs w:val="28"/>
          <w:lang w:val="uk-UA" w:eastAsia="ru-RU" w:bidi="ar-SA"/>
        </w:rPr>
        <w:t>. Розробка інтерфейсу програми</w:t>
      </w:r>
      <w:r w:rsidR="0069064B" w:rsidRPr="007B497B">
        <w:rPr>
          <w:rFonts w:cs="Times New Roman"/>
          <w:sz w:val="28"/>
          <w:szCs w:val="28"/>
          <w:lang w:val="uk-UA" w:eastAsia="ru-RU" w:bidi="ar-SA"/>
        </w:rPr>
        <w:tab/>
        <w:t>10</w:t>
      </w:r>
    </w:p>
    <w:p w14:paraId="0E68BCA0" w14:textId="740605E5" w:rsidR="00A15E37" w:rsidRPr="007B497B" w:rsidRDefault="00A15E37" w:rsidP="00B52E64">
      <w:pPr>
        <w:widowControl/>
        <w:tabs>
          <w:tab w:val="right" w:leader="dot" w:pos="9781"/>
        </w:tabs>
        <w:spacing w:line="360" w:lineRule="auto"/>
        <w:ind w:firstLine="720"/>
        <w:jc w:val="both"/>
        <w:rPr>
          <w:rFonts w:cs="Times New Roman"/>
          <w:sz w:val="28"/>
          <w:szCs w:val="28"/>
          <w:lang w:val="uk-UA" w:eastAsia="ru-RU" w:bidi="ar-SA"/>
        </w:rPr>
      </w:pPr>
      <w:r w:rsidRPr="007B497B">
        <w:rPr>
          <w:rFonts w:cs="Times New Roman"/>
          <w:sz w:val="28"/>
          <w:szCs w:val="28"/>
          <w:lang w:val="uk-UA" w:eastAsia="ru-RU" w:bidi="ar-SA"/>
        </w:rPr>
        <w:t>2.2. Процедури розрахунку компенсаційних доз інсуліну</w:t>
      </w:r>
      <w:r w:rsidRPr="007B497B">
        <w:rPr>
          <w:rFonts w:cs="Times New Roman"/>
          <w:sz w:val="28"/>
          <w:szCs w:val="28"/>
          <w:lang w:val="uk-UA" w:eastAsia="ru-RU" w:bidi="ar-SA"/>
        </w:rPr>
        <w:tab/>
      </w:r>
      <w:r w:rsidR="0069064B" w:rsidRPr="007B497B">
        <w:rPr>
          <w:rFonts w:cs="Times New Roman"/>
          <w:sz w:val="28"/>
          <w:szCs w:val="28"/>
          <w:lang w:val="uk-UA" w:eastAsia="ru-RU" w:bidi="ar-SA"/>
        </w:rPr>
        <w:t>11</w:t>
      </w:r>
    </w:p>
    <w:p w14:paraId="6318FA20" w14:textId="7B369652" w:rsidR="00A15E37" w:rsidRPr="007B497B" w:rsidRDefault="00A15E37" w:rsidP="00B52E64">
      <w:pPr>
        <w:widowControl/>
        <w:tabs>
          <w:tab w:val="right" w:leader="dot" w:pos="9781"/>
        </w:tabs>
        <w:spacing w:line="360" w:lineRule="auto"/>
        <w:ind w:firstLine="720"/>
        <w:jc w:val="both"/>
        <w:rPr>
          <w:rFonts w:cs="Times New Roman"/>
          <w:sz w:val="28"/>
          <w:szCs w:val="28"/>
          <w:lang w:val="uk-UA" w:eastAsia="ru-RU" w:bidi="ar-SA"/>
        </w:rPr>
      </w:pPr>
      <w:r w:rsidRPr="007B497B">
        <w:rPr>
          <w:rFonts w:cs="Times New Roman"/>
          <w:sz w:val="28"/>
          <w:szCs w:val="28"/>
          <w:lang w:val="uk-UA" w:eastAsia="ru-RU" w:bidi="ar-SA"/>
        </w:rPr>
        <w:t>2.3. Апробація програми</w:t>
      </w:r>
      <w:r w:rsidRPr="007B497B">
        <w:rPr>
          <w:rFonts w:cs="Times New Roman"/>
          <w:sz w:val="28"/>
          <w:szCs w:val="28"/>
          <w:lang w:val="uk-UA" w:eastAsia="ru-RU" w:bidi="ar-SA"/>
        </w:rPr>
        <w:tab/>
      </w:r>
      <w:r w:rsidR="0069064B" w:rsidRPr="007B497B">
        <w:rPr>
          <w:rFonts w:cs="Times New Roman"/>
          <w:sz w:val="28"/>
          <w:szCs w:val="28"/>
          <w:lang w:val="uk-UA" w:eastAsia="ru-RU" w:bidi="ar-SA"/>
        </w:rPr>
        <w:t>15</w:t>
      </w:r>
    </w:p>
    <w:p w14:paraId="504079B6" w14:textId="1BE4D8A2" w:rsidR="00A15E37" w:rsidRPr="007B497B" w:rsidRDefault="00A15E37" w:rsidP="00B52E64">
      <w:pPr>
        <w:widowControl/>
        <w:tabs>
          <w:tab w:val="right" w:leader="dot" w:pos="9781"/>
        </w:tabs>
        <w:spacing w:line="360" w:lineRule="auto"/>
        <w:ind w:firstLine="720"/>
        <w:jc w:val="both"/>
        <w:rPr>
          <w:rFonts w:cs="Times New Roman"/>
          <w:sz w:val="28"/>
          <w:szCs w:val="28"/>
          <w:lang w:val="uk-UA" w:eastAsia="ru-RU" w:bidi="ar-SA"/>
        </w:rPr>
      </w:pPr>
      <w:r w:rsidRPr="007B497B">
        <w:rPr>
          <w:rFonts w:cs="Times New Roman"/>
          <w:sz w:val="28"/>
          <w:szCs w:val="28"/>
          <w:lang w:val="uk-UA" w:eastAsia="ru-RU" w:bidi="ar-SA"/>
        </w:rPr>
        <w:t>Висновки</w:t>
      </w:r>
      <w:r w:rsidRPr="007B497B">
        <w:rPr>
          <w:rFonts w:cs="Times New Roman"/>
          <w:sz w:val="28"/>
          <w:szCs w:val="28"/>
          <w:lang w:val="uk-UA" w:eastAsia="ru-RU" w:bidi="ar-SA"/>
        </w:rPr>
        <w:tab/>
      </w:r>
      <w:r w:rsidR="0069064B" w:rsidRPr="007B497B">
        <w:rPr>
          <w:rFonts w:cs="Times New Roman"/>
          <w:sz w:val="28"/>
          <w:szCs w:val="28"/>
          <w:lang w:val="uk-UA" w:eastAsia="ru-RU" w:bidi="ar-SA"/>
        </w:rPr>
        <w:t>16</w:t>
      </w:r>
    </w:p>
    <w:p w14:paraId="548A1E06" w14:textId="25998481" w:rsidR="00A15E37" w:rsidRPr="007B497B" w:rsidRDefault="00A15E37" w:rsidP="00B52E64">
      <w:pPr>
        <w:widowControl/>
        <w:tabs>
          <w:tab w:val="right" w:leader="dot" w:pos="9781"/>
        </w:tabs>
        <w:spacing w:line="360" w:lineRule="auto"/>
        <w:ind w:firstLine="720"/>
        <w:jc w:val="both"/>
        <w:rPr>
          <w:rFonts w:cs="Times New Roman"/>
          <w:sz w:val="28"/>
          <w:szCs w:val="28"/>
          <w:lang w:val="uk-UA" w:eastAsia="ru-RU" w:bidi="ar-SA"/>
        </w:rPr>
      </w:pPr>
      <w:r w:rsidRPr="007B497B">
        <w:rPr>
          <w:rFonts w:cs="Times New Roman"/>
          <w:sz w:val="28"/>
          <w:szCs w:val="28"/>
          <w:lang w:val="uk-UA" w:eastAsia="ru-RU" w:bidi="ar-SA"/>
        </w:rPr>
        <w:t>Список використаних джерел інформації</w:t>
      </w:r>
      <w:r w:rsidRPr="007B497B">
        <w:rPr>
          <w:rFonts w:cs="Times New Roman"/>
          <w:sz w:val="28"/>
          <w:szCs w:val="28"/>
          <w:lang w:val="uk-UA" w:eastAsia="ru-RU" w:bidi="ar-SA"/>
        </w:rPr>
        <w:tab/>
      </w:r>
      <w:r w:rsidR="0069064B" w:rsidRPr="007B497B">
        <w:rPr>
          <w:rFonts w:cs="Times New Roman"/>
          <w:sz w:val="28"/>
          <w:szCs w:val="28"/>
          <w:lang w:val="uk-UA" w:eastAsia="ru-RU" w:bidi="ar-SA"/>
        </w:rPr>
        <w:t>19</w:t>
      </w:r>
    </w:p>
    <w:p w14:paraId="51AE9D07" w14:textId="3F83C6AF" w:rsidR="00A15E37" w:rsidRPr="007B497B" w:rsidRDefault="00A15E37" w:rsidP="00B52E64">
      <w:pPr>
        <w:widowControl/>
        <w:tabs>
          <w:tab w:val="right" w:leader="dot" w:pos="9781"/>
        </w:tabs>
        <w:spacing w:line="360" w:lineRule="auto"/>
        <w:ind w:firstLine="720"/>
        <w:jc w:val="both"/>
        <w:rPr>
          <w:rFonts w:cs="Times New Roman"/>
          <w:sz w:val="28"/>
          <w:szCs w:val="28"/>
          <w:lang w:val="uk-UA" w:eastAsia="ru-RU" w:bidi="ar-SA"/>
        </w:rPr>
      </w:pPr>
      <w:r w:rsidRPr="007B497B">
        <w:rPr>
          <w:rFonts w:cs="Times New Roman"/>
          <w:sz w:val="28"/>
          <w:szCs w:val="28"/>
          <w:lang w:val="uk-UA" w:eastAsia="ru-RU" w:bidi="ar-SA"/>
        </w:rPr>
        <w:t>Додатки</w:t>
      </w:r>
      <w:r w:rsidRPr="007B497B">
        <w:rPr>
          <w:rFonts w:cs="Times New Roman"/>
          <w:sz w:val="28"/>
          <w:szCs w:val="28"/>
          <w:lang w:val="uk-UA" w:eastAsia="ru-RU" w:bidi="ar-SA"/>
        </w:rPr>
        <w:tab/>
      </w:r>
      <w:r w:rsidR="0069064B" w:rsidRPr="007B497B">
        <w:rPr>
          <w:rFonts w:cs="Times New Roman"/>
          <w:sz w:val="28"/>
          <w:szCs w:val="28"/>
          <w:lang w:val="uk-UA" w:eastAsia="ru-RU" w:bidi="ar-SA"/>
        </w:rPr>
        <w:t>20</w:t>
      </w:r>
    </w:p>
    <w:p w14:paraId="32CAEF02" w14:textId="77777777" w:rsidR="00A15E37" w:rsidRPr="007B497B" w:rsidRDefault="00A15E37" w:rsidP="00B52E64">
      <w:pPr>
        <w:widowControl/>
        <w:spacing w:line="360" w:lineRule="auto"/>
        <w:rPr>
          <w:rFonts w:cs="Times New Roman"/>
          <w:sz w:val="28"/>
          <w:szCs w:val="28"/>
          <w:lang w:val="uk-UA" w:eastAsia="ru-RU" w:bidi="ar-SA"/>
        </w:rPr>
      </w:pPr>
    </w:p>
    <w:p w14:paraId="2E3FF4EC" w14:textId="77777777" w:rsidR="00A15E37" w:rsidRPr="007B497B" w:rsidRDefault="00A15E37" w:rsidP="00B52E64">
      <w:pPr>
        <w:spacing w:line="360" w:lineRule="auto"/>
        <w:rPr>
          <w:rFonts w:cs="Times New Roman"/>
          <w:sz w:val="28"/>
          <w:szCs w:val="28"/>
          <w:lang w:val="uk-UA"/>
        </w:rPr>
        <w:sectPr w:rsidR="00A15E37" w:rsidRPr="007B497B">
          <w:headerReference w:type="default" r:id="rId9"/>
          <w:pgSz w:w="11906" w:h="16838"/>
          <w:pgMar w:top="1134" w:right="567" w:bottom="1134" w:left="1134" w:header="709" w:footer="720" w:gutter="0"/>
          <w:cols w:space="720"/>
          <w:docGrid w:linePitch="240"/>
        </w:sectPr>
      </w:pPr>
    </w:p>
    <w:p w14:paraId="66A3C95D" w14:textId="77777777" w:rsidR="00A15E37" w:rsidRPr="007B497B" w:rsidRDefault="00A15E37" w:rsidP="00B52E64">
      <w:pPr>
        <w:widowControl/>
        <w:spacing w:line="360" w:lineRule="auto"/>
        <w:jc w:val="center"/>
        <w:rPr>
          <w:rFonts w:cs="Times New Roman"/>
          <w:sz w:val="28"/>
          <w:szCs w:val="28"/>
          <w:lang w:val="uk-UA" w:eastAsia="ru-RU" w:bidi="ar-SA"/>
        </w:rPr>
      </w:pPr>
      <w:r w:rsidRPr="007B497B">
        <w:rPr>
          <w:rFonts w:cs="Times New Roman"/>
          <w:sz w:val="28"/>
          <w:szCs w:val="28"/>
          <w:lang w:val="uk-UA" w:eastAsia="ru-RU" w:bidi="ar-SA"/>
        </w:rPr>
        <w:lastRenderedPageBreak/>
        <w:t>ВСТУП</w:t>
      </w:r>
    </w:p>
    <w:p w14:paraId="3470E780" w14:textId="77777777" w:rsidR="00A15E37" w:rsidRPr="007B497B" w:rsidRDefault="00A15E37" w:rsidP="00B52E64">
      <w:pPr>
        <w:widowControl/>
        <w:spacing w:line="360" w:lineRule="auto"/>
        <w:jc w:val="center"/>
        <w:rPr>
          <w:rFonts w:cs="Times New Roman"/>
          <w:sz w:val="28"/>
          <w:szCs w:val="28"/>
          <w:lang w:val="uk-UA" w:eastAsia="ru-RU" w:bidi="ar-SA"/>
        </w:rPr>
      </w:pPr>
    </w:p>
    <w:p w14:paraId="6A6DF6DC" w14:textId="77777777" w:rsidR="00A15E37" w:rsidRPr="007B497B" w:rsidRDefault="00A15E37" w:rsidP="00B52E64">
      <w:pPr>
        <w:widowControl/>
        <w:spacing w:line="360" w:lineRule="auto"/>
        <w:jc w:val="center"/>
        <w:rPr>
          <w:rFonts w:cs="Times New Roman"/>
          <w:sz w:val="28"/>
          <w:szCs w:val="28"/>
          <w:lang w:val="uk-UA" w:eastAsia="ru-RU" w:bidi="ar-SA"/>
        </w:rPr>
      </w:pPr>
    </w:p>
    <w:p w14:paraId="17A43C34" w14:textId="77777777" w:rsidR="00A15E37" w:rsidRPr="007B497B" w:rsidRDefault="00A15E37" w:rsidP="00B52E64">
      <w:pPr>
        <w:widowControl/>
        <w:spacing w:line="360" w:lineRule="auto"/>
        <w:jc w:val="both"/>
        <w:rPr>
          <w:rFonts w:cs="Times New Roman"/>
          <w:sz w:val="28"/>
          <w:szCs w:val="28"/>
          <w:lang w:val="uk-UA" w:eastAsia="ru-RU" w:bidi="ar-SA"/>
        </w:rPr>
      </w:pPr>
    </w:p>
    <w:p w14:paraId="12A6480C" w14:textId="77777777" w:rsidR="00A15E37" w:rsidRPr="007B497B" w:rsidRDefault="00A15E37" w:rsidP="00B52E64">
      <w:pPr>
        <w:widowControl/>
        <w:spacing w:line="360" w:lineRule="auto"/>
        <w:ind w:firstLine="720"/>
        <w:jc w:val="both"/>
        <w:rPr>
          <w:rFonts w:cs="Times New Roman"/>
          <w:sz w:val="28"/>
          <w:szCs w:val="28"/>
          <w:lang w:val="uk-UA" w:eastAsia="ru-RU" w:bidi="ar-SA"/>
        </w:rPr>
      </w:pPr>
      <w:r w:rsidRPr="007B497B">
        <w:rPr>
          <w:rFonts w:cs="Times New Roman"/>
          <w:iCs/>
          <w:sz w:val="28"/>
          <w:szCs w:val="28"/>
          <w:lang w:val="uk-UA" w:eastAsia="ru-RU" w:bidi="ar-SA"/>
        </w:rPr>
        <w:t xml:space="preserve">Кількість дітей хворих на </w:t>
      </w:r>
      <w:r w:rsidR="00A13E29" w:rsidRPr="007B497B">
        <w:rPr>
          <w:rFonts w:cs="Times New Roman"/>
          <w:iCs/>
          <w:sz w:val="28"/>
          <w:szCs w:val="28"/>
          <w:lang w:val="uk-UA" w:eastAsia="ru-RU" w:bidi="ar-SA"/>
        </w:rPr>
        <w:t>цукровий діабет</w:t>
      </w:r>
      <w:r w:rsidRPr="007B497B">
        <w:rPr>
          <w:rFonts w:cs="Times New Roman"/>
          <w:iCs/>
          <w:sz w:val="28"/>
          <w:szCs w:val="28"/>
          <w:lang w:val="uk-UA" w:eastAsia="ru-RU" w:bidi="ar-SA"/>
        </w:rPr>
        <w:t xml:space="preserve"> 1 типу зростає з кожним роком. </w:t>
      </w:r>
      <w:r w:rsidRPr="007B497B">
        <w:rPr>
          <w:rFonts w:cs="Times New Roman"/>
          <w:sz w:val="28"/>
          <w:szCs w:val="28"/>
          <w:lang w:val="uk-UA" w:eastAsia="ru-RU" w:bidi="ar-SA"/>
        </w:rPr>
        <w:t xml:space="preserve">Тому автором роботи було обрано тему для дослідження: «Оптимізація розрахунку компенсаційних доз інсуліну для дітей». </w:t>
      </w:r>
    </w:p>
    <w:p w14:paraId="1026ADD5" w14:textId="77777777" w:rsidR="00A15E37" w:rsidRPr="007B497B" w:rsidRDefault="00A15E37" w:rsidP="00B52E64">
      <w:pPr>
        <w:widowControl/>
        <w:spacing w:line="360" w:lineRule="auto"/>
        <w:ind w:firstLine="720"/>
        <w:jc w:val="both"/>
        <w:rPr>
          <w:rFonts w:cs="Times New Roman"/>
          <w:sz w:val="28"/>
          <w:szCs w:val="28"/>
          <w:lang w:val="uk-UA" w:eastAsia="ru-RU" w:bidi="ar-SA"/>
        </w:rPr>
      </w:pPr>
      <w:r w:rsidRPr="007B497B">
        <w:rPr>
          <w:rFonts w:cs="Times New Roman"/>
          <w:sz w:val="28"/>
          <w:szCs w:val="28"/>
          <w:lang w:val="uk-UA" w:eastAsia="ru-RU" w:bidi="ar-SA"/>
        </w:rPr>
        <w:t xml:space="preserve">Мета роботи: оптимізація розрахунку компенсаційних доз інсуліну для дітей шляхом розробки комп’ютерної програми. </w:t>
      </w:r>
    </w:p>
    <w:p w14:paraId="36E78412" w14:textId="77777777" w:rsidR="00A15E37" w:rsidRPr="007B497B" w:rsidRDefault="00A15E37" w:rsidP="00B52E64">
      <w:pPr>
        <w:widowControl/>
        <w:spacing w:line="360" w:lineRule="auto"/>
        <w:ind w:firstLine="720"/>
        <w:jc w:val="both"/>
        <w:rPr>
          <w:rFonts w:cs="Times New Roman"/>
          <w:sz w:val="28"/>
          <w:szCs w:val="28"/>
          <w:lang w:val="uk-UA" w:eastAsia="ru-RU" w:bidi="ar-SA"/>
        </w:rPr>
      </w:pPr>
      <w:r w:rsidRPr="007B497B">
        <w:rPr>
          <w:rFonts w:cs="Times New Roman"/>
          <w:sz w:val="28"/>
          <w:szCs w:val="28"/>
          <w:lang w:val="uk-UA" w:eastAsia="ru-RU" w:bidi="ar-SA"/>
        </w:rPr>
        <w:t>Завдання роботи:</w:t>
      </w:r>
    </w:p>
    <w:p w14:paraId="6AC26926" w14:textId="77777777" w:rsidR="00A15E37" w:rsidRPr="007B497B" w:rsidRDefault="00A15E37" w:rsidP="00B52E64">
      <w:pPr>
        <w:widowControl/>
        <w:numPr>
          <w:ilvl w:val="0"/>
          <w:numId w:val="3"/>
        </w:numPr>
        <w:tabs>
          <w:tab w:val="left" w:pos="1069"/>
        </w:tabs>
        <w:spacing w:line="360" w:lineRule="auto"/>
        <w:ind w:left="1069"/>
        <w:jc w:val="both"/>
        <w:rPr>
          <w:rFonts w:cs="Times New Roman"/>
          <w:sz w:val="28"/>
          <w:szCs w:val="28"/>
          <w:lang w:val="uk-UA" w:eastAsia="ru-RU" w:bidi="ar-SA"/>
        </w:rPr>
      </w:pPr>
      <w:r w:rsidRPr="007B497B">
        <w:rPr>
          <w:rFonts w:cs="Times New Roman"/>
          <w:sz w:val="28"/>
          <w:szCs w:val="28"/>
          <w:lang w:val="uk-UA" w:eastAsia="ru-RU" w:bidi="ar-SA"/>
        </w:rPr>
        <w:t>Шляхом аналізу літературних джерел визначити види компенсацій рівня цукру в крові та правила розрахунку доз інсуліну.</w:t>
      </w:r>
    </w:p>
    <w:p w14:paraId="3F48C300" w14:textId="77777777" w:rsidR="00A15E37" w:rsidRPr="007B497B" w:rsidRDefault="00A15E37" w:rsidP="00B52E64">
      <w:pPr>
        <w:widowControl/>
        <w:numPr>
          <w:ilvl w:val="0"/>
          <w:numId w:val="3"/>
        </w:numPr>
        <w:tabs>
          <w:tab w:val="left" w:pos="1069"/>
        </w:tabs>
        <w:spacing w:line="360" w:lineRule="auto"/>
        <w:ind w:left="1069"/>
        <w:jc w:val="both"/>
        <w:rPr>
          <w:rFonts w:cs="Times New Roman"/>
          <w:sz w:val="28"/>
          <w:szCs w:val="28"/>
          <w:lang w:val="uk-UA" w:eastAsia="ru-RU" w:bidi="ar-SA"/>
        </w:rPr>
      </w:pPr>
      <w:r w:rsidRPr="007B497B">
        <w:rPr>
          <w:rFonts w:cs="Times New Roman"/>
          <w:sz w:val="28"/>
          <w:szCs w:val="28"/>
          <w:lang w:val="uk-UA" w:eastAsia="ru-RU" w:bidi="ar-SA"/>
        </w:rPr>
        <w:t xml:space="preserve">Ознайомитися з середовищем програмування </w:t>
      </w:r>
      <w:proofErr w:type="spellStart"/>
      <w:r w:rsidRPr="007B497B">
        <w:rPr>
          <w:rFonts w:cs="Times New Roman"/>
          <w:sz w:val="28"/>
          <w:szCs w:val="28"/>
          <w:lang w:val="uk-UA" w:eastAsia="ru-RU" w:bidi="ar-SA"/>
        </w:rPr>
        <w:t>Turbo</w:t>
      </w:r>
      <w:proofErr w:type="spellEnd"/>
      <w:r w:rsidRPr="007B497B">
        <w:rPr>
          <w:rFonts w:cs="Times New Roman"/>
          <w:sz w:val="28"/>
          <w:szCs w:val="28"/>
          <w:lang w:val="uk-UA" w:eastAsia="ru-RU" w:bidi="ar-SA"/>
        </w:rPr>
        <w:t xml:space="preserve"> </w:t>
      </w:r>
      <w:proofErr w:type="spellStart"/>
      <w:r w:rsidRPr="007B497B">
        <w:rPr>
          <w:rFonts w:cs="Times New Roman"/>
          <w:sz w:val="28"/>
          <w:szCs w:val="28"/>
          <w:lang w:val="uk-UA" w:eastAsia="ru-RU" w:bidi="ar-SA"/>
        </w:rPr>
        <w:t>Delphi</w:t>
      </w:r>
      <w:proofErr w:type="spellEnd"/>
      <w:r w:rsidRPr="007B497B">
        <w:rPr>
          <w:rFonts w:cs="Times New Roman"/>
          <w:sz w:val="28"/>
          <w:szCs w:val="28"/>
          <w:lang w:val="uk-UA" w:eastAsia="ru-RU" w:bidi="ar-SA"/>
        </w:rPr>
        <w:t xml:space="preserve"> для реалізації обчислень.</w:t>
      </w:r>
    </w:p>
    <w:p w14:paraId="656DBBED" w14:textId="77777777" w:rsidR="00A15E37" w:rsidRPr="007B497B" w:rsidRDefault="00A15E37" w:rsidP="00B52E64">
      <w:pPr>
        <w:widowControl/>
        <w:numPr>
          <w:ilvl w:val="0"/>
          <w:numId w:val="3"/>
        </w:numPr>
        <w:tabs>
          <w:tab w:val="left" w:pos="1069"/>
        </w:tabs>
        <w:spacing w:line="360" w:lineRule="auto"/>
        <w:ind w:left="1069"/>
        <w:jc w:val="both"/>
        <w:rPr>
          <w:rFonts w:cs="Times New Roman"/>
          <w:sz w:val="28"/>
          <w:szCs w:val="28"/>
          <w:lang w:val="uk-UA" w:eastAsia="ru-RU" w:bidi="ar-SA"/>
        </w:rPr>
      </w:pPr>
      <w:r w:rsidRPr="007B497B">
        <w:rPr>
          <w:rFonts w:cs="Times New Roman"/>
          <w:sz w:val="28"/>
          <w:szCs w:val="28"/>
          <w:lang w:val="uk-UA" w:eastAsia="ru-RU" w:bidi="ar-SA"/>
        </w:rPr>
        <w:t xml:space="preserve">Розробити програму розрахунку компенсаційних доз інсуліну в середовищі </w:t>
      </w:r>
      <w:proofErr w:type="spellStart"/>
      <w:r w:rsidRPr="007B497B">
        <w:rPr>
          <w:rFonts w:cs="Times New Roman"/>
          <w:sz w:val="28"/>
          <w:szCs w:val="28"/>
          <w:lang w:val="uk-UA" w:eastAsia="ru-RU" w:bidi="ar-SA"/>
        </w:rPr>
        <w:t>Turbo</w:t>
      </w:r>
      <w:proofErr w:type="spellEnd"/>
      <w:r w:rsidRPr="007B497B">
        <w:rPr>
          <w:rFonts w:cs="Times New Roman"/>
          <w:sz w:val="28"/>
          <w:szCs w:val="28"/>
          <w:lang w:val="uk-UA" w:eastAsia="ru-RU" w:bidi="ar-SA"/>
        </w:rPr>
        <w:t xml:space="preserve"> </w:t>
      </w:r>
      <w:proofErr w:type="spellStart"/>
      <w:r w:rsidRPr="007B497B">
        <w:rPr>
          <w:rFonts w:cs="Times New Roman"/>
          <w:sz w:val="28"/>
          <w:szCs w:val="28"/>
          <w:lang w:val="uk-UA" w:eastAsia="ru-RU" w:bidi="ar-SA"/>
        </w:rPr>
        <w:t>Delphi</w:t>
      </w:r>
      <w:proofErr w:type="spellEnd"/>
      <w:r w:rsidRPr="007B497B">
        <w:rPr>
          <w:rFonts w:cs="Times New Roman"/>
          <w:sz w:val="28"/>
          <w:szCs w:val="28"/>
          <w:lang w:val="uk-UA" w:eastAsia="ru-RU" w:bidi="ar-SA"/>
        </w:rPr>
        <w:t>.</w:t>
      </w:r>
    </w:p>
    <w:p w14:paraId="3DCF66A3" w14:textId="77777777" w:rsidR="00A15E37" w:rsidRPr="007B497B" w:rsidRDefault="00A15E37" w:rsidP="00B52E64">
      <w:pPr>
        <w:widowControl/>
        <w:spacing w:line="360" w:lineRule="auto"/>
        <w:ind w:firstLine="720"/>
        <w:jc w:val="both"/>
        <w:rPr>
          <w:rFonts w:cs="Times New Roman"/>
          <w:sz w:val="28"/>
          <w:szCs w:val="28"/>
          <w:lang w:val="uk-UA" w:eastAsia="ru-RU" w:bidi="ar-SA"/>
        </w:rPr>
      </w:pPr>
      <w:r w:rsidRPr="007B497B">
        <w:rPr>
          <w:rFonts w:cs="Times New Roman"/>
          <w:sz w:val="28"/>
          <w:szCs w:val="28"/>
          <w:lang w:val="uk-UA" w:eastAsia="ru-RU" w:bidi="ar-SA"/>
        </w:rPr>
        <w:t>Об’єкт роботи: розрахунок компенсаційних доз інсуліну.</w:t>
      </w:r>
    </w:p>
    <w:p w14:paraId="58A15880" w14:textId="77777777" w:rsidR="00A15E37" w:rsidRPr="007B497B" w:rsidRDefault="00A15E37" w:rsidP="00B52E64">
      <w:pPr>
        <w:widowControl/>
        <w:spacing w:line="360" w:lineRule="auto"/>
        <w:ind w:firstLine="720"/>
        <w:jc w:val="both"/>
        <w:rPr>
          <w:rFonts w:cs="Times New Roman"/>
          <w:sz w:val="28"/>
          <w:szCs w:val="28"/>
          <w:lang w:val="uk-UA" w:eastAsia="ru-RU" w:bidi="ar-SA"/>
        </w:rPr>
      </w:pPr>
      <w:r w:rsidRPr="007B497B">
        <w:rPr>
          <w:rFonts w:cs="Times New Roman"/>
          <w:sz w:val="28"/>
          <w:szCs w:val="28"/>
          <w:lang w:val="uk-UA" w:eastAsia="ru-RU" w:bidi="ar-SA"/>
        </w:rPr>
        <w:t>Предмет роботи: програма розрахунку компенсаційних доз інсуліну.</w:t>
      </w:r>
    </w:p>
    <w:p w14:paraId="40CD05CF" w14:textId="77777777" w:rsidR="00A15E37" w:rsidRPr="007B497B" w:rsidRDefault="00A15E37" w:rsidP="00B52E64">
      <w:pPr>
        <w:widowControl/>
        <w:spacing w:line="360" w:lineRule="auto"/>
        <w:ind w:firstLine="720"/>
        <w:jc w:val="both"/>
        <w:rPr>
          <w:rFonts w:cs="Times New Roman"/>
          <w:sz w:val="28"/>
          <w:szCs w:val="28"/>
          <w:lang w:val="uk-UA" w:eastAsia="ru-RU" w:bidi="ar-SA"/>
        </w:rPr>
      </w:pPr>
      <w:r w:rsidRPr="007B497B">
        <w:rPr>
          <w:rFonts w:cs="Times New Roman"/>
          <w:sz w:val="28"/>
          <w:szCs w:val="28"/>
          <w:lang w:val="uk-UA" w:eastAsia="ru-RU" w:bidi="ar-SA"/>
        </w:rPr>
        <w:t>Робота складається зі вступу, основної частини, висновків, списку використаної літератури й додатків. Основна частина містить два розділи, кожній з котрих поділяється на два підрозділи.</w:t>
      </w:r>
    </w:p>
    <w:p w14:paraId="1464B1D7" w14:textId="31CEA8C6" w:rsidR="00A15E37" w:rsidRPr="007B497B" w:rsidRDefault="00A15E37" w:rsidP="00B52E64">
      <w:pPr>
        <w:widowControl/>
        <w:spacing w:line="360" w:lineRule="auto"/>
        <w:ind w:firstLine="720"/>
        <w:jc w:val="both"/>
        <w:rPr>
          <w:rFonts w:cs="Times New Roman"/>
          <w:sz w:val="28"/>
          <w:szCs w:val="28"/>
          <w:lang w:val="uk-UA" w:eastAsia="ru-RU" w:bidi="ar-SA"/>
        </w:rPr>
      </w:pPr>
      <w:r w:rsidRPr="007B497B">
        <w:rPr>
          <w:rFonts w:cs="Times New Roman"/>
          <w:sz w:val="28"/>
          <w:szCs w:val="28"/>
          <w:lang w:val="uk-UA" w:eastAsia="ru-RU" w:bidi="ar-SA"/>
        </w:rPr>
        <w:t>У першому розділі</w:t>
      </w:r>
      <w:r w:rsidR="003D7DBC" w:rsidRPr="007B497B">
        <w:rPr>
          <w:rFonts w:cs="Times New Roman"/>
          <w:sz w:val="28"/>
          <w:szCs w:val="28"/>
          <w:lang w:val="uk-UA" w:eastAsia="ru-RU" w:bidi="ar-SA"/>
        </w:rPr>
        <w:t xml:space="preserve"> автор описує</w:t>
      </w:r>
      <w:r w:rsidRPr="007B497B">
        <w:rPr>
          <w:rFonts w:cs="Times New Roman"/>
          <w:sz w:val="28"/>
          <w:szCs w:val="28"/>
          <w:lang w:val="uk-UA" w:eastAsia="ru-RU" w:bidi="ar-SA"/>
        </w:rPr>
        <w:t xml:space="preserve"> основні поняття інсулінотерапії та правила розрахунку компенсаційних доз інсуліну для дітей</w:t>
      </w:r>
      <w:r w:rsidR="002D57F9" w:rsidRPr="007B497B">
        <w:rPr>
          <w:rFonts w:cs="Times New Roman"/>
          <w:sz w:val="28"/>
          <w:szCs w:val="28"/>
          <w:lang w:val="uk-UA" w:eastAsia="ru-RU" w:bidi="ar-SA"/>
        </w:rPr>
        <w:t xml:space="preserve"> та підлітків.</w:t>
      </w:r>
    </w:p>
    <w:p w14:paraId="76073E33" w14:textId="49FED826" w:rsidR="00A15E37" w:rsidRPr="007B497B" w:rsidRDefault="00A15E37" w:rsidP="00B52E64">
      <w:pPr>
        <w:widowControl/>
        <w:spacing w:line="360" w:lineRule="auto"/>
        <w:ind w:firstLine="720"/>
        <w:jc w:val="both"/>
        <w:rPr>
          <w:rFonts w:cs="Times New Roman"/>
          <w:sz w:val="28"/>
          <w:szCs w:val="28"/>
          <w:lang w:val="uk-UA" w:eastAsia="ru-RU" w:bidi="ar-SA"/>
        </w:rPr>
      </w:pPr>
      <w:r w:rsidRPr="007B497B">
        <w:rPr>
          <w:rFonts w:cs="Times New Roman"/>
          <w:sz w:val="28"/>
          <w:szCs w:val="28"/>
          <w:lang w:val="uk-UA" w:eastAsia="ru-RU" w:bidi="ar-SA"/>
        </w:rPr>
        <w:t xml:space="preserve">У </w:t>
      </w:r>
      <w:r w:rsidR="002D57F9" w:rsidRPr="007B497B">
        <w:rPr>
          <w:rFonts w:cs="Times New Roman"/>
          <w:sz w:val="28"/>
          <w:szCs w:val="28"/>
          <w:lang w:val="uk-UA" w:eastAsia="ru-RU" w:bidi="ar-SA"/>
        </w:rPr>
        <w:t>другому розділі пошуковцем описується</w:t>
      </w:r>
      <w:r w:rsidRPr="007B497B">
        <w:rPr>
          <w:rFonts w:cs="Times New Roman"/>
          <w:sz w:val="28"/>
          <w:szCs w:val="28"/>
          <w:lang w:val="uk-UA" w:eastAsia="ru-RU" w:bidi="ar-SA"/>
        </w:rPr>
        <w:t xml:space="preserve"> про</w:t>
      </w:r>
      <w:r w:rsidR="002D57F9" w:rsidRPr="007B497B">
        <w:rPr>
          <w:rFonts w:cs="Times New Roman"/>
          <w:sz w:val="28"/>
          <w:szCs w:val="28"/>
          <w:lang w:val="uk-UA" w:eastAsia="ru-RU" w:bidi="ar-SA"/>
        </w:rPr>
        <w:t>цес створення програми: розробка</w:t>
      </w:r>
      <w:r w:rsidRPr="007B497B">
        <w:rPr>
          <w:rFonts w:cs="Times New Roman"/>
          <w:sz w:val="28"/>
          <w:szCs w:val="28"/>
          <w:lang w:val="uk-UA" w:eastAsia="ru-RU" w:bidi="ar-SA"/>
        </w:rPr>
        <w:t xml:space="preserve"> форм, використання з</w:t>
      </w:r>
      <w:r w:rsidR="002D57F9" w:rsidRPr="007B497B">
        <w:rPr>
          <w:rFonts w:cs="Times New Roman"/>
          <w:sz w:val="28"/>
          <w:szCs w:val="28"/>
          <w:lang w:val="uk-UA" w:eastAsia="ru-RU" w:bidi="ar-SA"/>
        </w:rPr>
        <w:t>асобів для розрахунку, процедура виведення результатів і засоби</w:t>
      </w:r>
      <w:r w:rsidRPr="007B497B">
        <w:rPr>
          <w:rFonts w:cs="Times New Roman"/>
          <w:sz w:val="28"/>
          <w:szCs w:val="28"/>
          <w:lang w:val="uk-UA" w:eastAsia="ru-RU" w:bidi="ar-SA"/>
        </w:rPr>
        <w:t xml:space="preserve"> ведення обліку ін’єкцій (історія).</w:t>
      </w:r>
    </w:p>
    <w:p w14:paraId="0EEA141B" w14:textId="77777777" w:rsidR="00A15E37" w:rsidRPr="007B497B" w:rsidRDefault="00A15E37" w:rsidP="00B52E64">
      <w:pPr>
        <w:widowControl/>
        <w:spacing w:line="360" w:lineRule="auto"/>
        <w:ind w:firstLine="708"/>
        <w:jc w:val="both"/>
        <w:rPr>
          <w:rFonts w:cs="Times New Roman"/>
          <w:sz w:val="28"/>
          <w:szCs w:val="28"/>
          <w:lang w:val="uk-UA"/>
        </w:rPr>
      </w:pPr>
      <w:r w:rsidRPr="007B497B">
        <w:rPr>
          <w:rFonts w:cs="Times New Roman"/>
          <w:sz w:val="28"/>
          <w:szCs w:val="28"/>
          <w:lang w:val="uk-UA" w:eastAsia="ru-RU" w:bidi="ar-SA"/>
        </w:rPr>
        <w:t xml:space="preserve">Практичне застосування: розроблена автором </w:t>
      </w:r>
      <w:bookmarkStart w:id="0" w:name="_GoBack"/>
      <w:r w:rsidRPr="007B497B">
        <w:rPr>
          <w:rFonts w:cs="Times New Roman"/>
          <w:sz w:val="28"/>
          <w:szCs w:val="28"/>
          <w:lang w:val="uk-UA" w:eastAsia="ru-RU" w:bidi="ar-SA"/>
        </w:rPr>
        <w:t>програма може бути використана для індивідуального розрахунку компенсаційних доз інсуліну</w:t>
      </w:r>
      <w:bookmarkEnd w:id="0"/>
      <w:r w:rsidRPr="007B497B">
        <w:rPr>
          <w:rFonts w:cs="Times New Roman"/>
          <w:sz w:val="28"/>
          <w:szCs w:val="28"/>
          <w:lang w:val="uk-UA" w:eastAsia="ru-RU" w:bidi="ar-SA"/>
        </w:rPr>
        <w:t xml:space="preserve"> з метою контролювання рівня глюкози крові.</w:t>
      </w:r>
    </w:p>
    <w:p w14:paraId="451200BD" w14:textId="77777777" w:rsidR="00A15E37" w:rsidRPr="007B497B" w:rsidRDefault="00A15E37" w:rsidP="00B52E64">
      <w:pPr>
        <w:pStyle w:val="15"/>
        <w:pageBreakBefore/>
        <w:spacing w:after="0" w:line="360" w:lineRule="auto"/>
        <w:ind w:left="0"/>
        <w:jc w:val="center"/>
        <w:rPr>
          <w:rFonts w:ascii="Times New Roman" w:hAnsi="Times New Roman" w:cs="Times New Roman"/>
          <w:caps/>
          <w:sz w:val="28"/>
          <w:szCs w:val="28"/>
          <w:lang w:val="uk-UA"/>
        </w:rPr>
      </w:pPr>
      <w:r w:rsidRPr="007B497B">
        <w:rPr>
          <w:rFonts w:ascii="Times New Roman" w:hAnsi="Times New Roman" w:cs="Times New Roman"/>
          <w:sz w:val="28"/>
          <w:szCs w:val="28"/>
          <w:lang w:val="uk-UA"/>
        </w:rPr>
        <w:lastRenderedPageBreak/>
        <w:t>РОЗДІЛ 1</w:t>
      </w:r>
    </w:p>
    <w:p w14:paraId="5EB31D96" w14:textId="77777777" w:rsidR="00A15E37" w:rsidRPr="007B497B" w:rsidRDefault="00A15E37" w:rsidP="00B52E64">
      <w:pPr>
        <w:pStyle w:val="15"/>
        <w:spacing w:after="0" w:line="360" w:lineRule="auto"/>
        <w:ind w:left="0"/>
        <w:jc w:val="center"/>
        <w:rPr>
          <w:rFonts w:ascii="Times New Roman" w:hAnsi="Times New Roman" w:cs="Times New Roman"/>
          <w:sz w:val="28"/>
          <w:szCs w:val="28"/>
          <w:lang w:val="uk-UA"/>
        </w:rPr>
      </w:pPr>
      <w:r w:rsidRPr="007B497B">
        <w:rPr>
          <w:rFonts w:ascii="Times New Roman" w:hAnsi="Times New Roman" w:cs="Times New Roman"/>
          <w:caps/>
          <w:sz w:val="28"/>
          <w:szCs w:val="28"/>
          <w:lang w:val="uk-UA"/>
        </w:rPr>
        <w:t>Інсулінотерапія</w:t>
      </w:r>
    </w:p>
    <w:p w14:paraId="1882F5E9" w14:textId="77777777" w:rsidR="00A15E37" w:rsidRPr="007B497B" w:rsidRDefault="00A15E37" w:rsidP="00B52E64">
      <w:pPr>
        <w:pStyle w:val="15"/>
        <w:spacing w:after="0" w:line="360" w:lineRule="auto"/>
        <w:ind w:left="0"/>
        <w:jc w:val="center"/>
        <w:rPr>
          <w:rFonts w:ascii="Times New Roman" w:hAnsi="Times New Roman" w:cs="Times New Roman"/>
          <w:sz w:val="28"/>
          <w:szCs w:val="28"/>
          <w:lang w:val="uk-UA"/>
        </w:rPr>
      </w:pPr>
    </w:p>
    <w:p w14:paraId="7320AD21" w14:textId="77777777" w:rsidR="00A15E37" w:rsidRPr="007B497B" w:rsidRDefault="00A15E37" w:rsidP="00B52E64">
      <w:pPr>
        <w:pStyle w:val="15"/>
        <w:spacing w:after="0" w:line="360" w:lineRule="auto"/>
        <w:ind w:left="0"/>
        <w:jc w:val="center"/>
        <w:rPr>
          <w:rFonts w:ascii="Times New Roman" w:hAnsi="Times New Roman" w:cs="Times New Roman"/>
          <w:sz w:val="28"/>
          <w:szCs w:val="28"/>
          <w:lang w:val="uk-UA"/>
        </w:rPr>
      </w:pPr>
    </w:p>
    <w:p w14:paraId="479EC1C0" w14:textId="77777777" w:rsidR="00A15E37" w:rsidRPr="007B497B" w:rsidRDefault="00A15E37" w:rsidP="00B52E64">
      <w:pPr>
        <w:pStyle w:val="15"/>
        <w:spacing w:after="0" w:line="360" w:lineRule="auto"/>
        <w:ind w:left="5580"/>
        <w:rPr>
          <w:rFonts w:ascii="Times New Roman" w:hAnsi="Times New Roman" w:cs="Times New Roman"/>
          <w:sz w:val="28"/>
          <w:szCs w:val="28"/>
          <w:lang w:val="uk-UA"/>
        </w:rPr>
      </w:pPr>
    </w:p>
    <w:p w14:paraId="307BB8D8" w14:textId="77777777" w:rsidR="00A15E37" w:rsidRPr="007B497B" w:rsidRDefault="00A15E37" w:rsidP="00B52E64">
      <w:pPr>
        <w:numPr>
          <w:ilvl w:val="0"/>
          <w:numId w:val="4"/>
        </w:numPr>
        <w:tabs>
          <w:tab w:val="left" w:pos="1276"/>
        </w:tabs>
        <w:spacing w:line="360" w:lineRule="auto"/>
        <w:ind w:left="1276" w:hanging="567"/>
        <w:rPr>
          <w:rFonts w:cs="Times New Roman"/>
          <w:sz w:val="28"/>
          <w:szCs w:val="28"/>
          <w:lang w:val="uk-UA" w:eastAsia="ru-RU"/>
        </w:rPr>
      </w:pPr>
      <w:r w:rsidRPr="007B497B">
        <w:rPr>
          <w:rFonts w:cs="Times New Roman"/>
          <w:sz w:val="28"/>
          <w:szCs w:val="28"/>
          <w:lang w:val="uk-UA" w:eastAsia="ru-RU"/>
        </w:rPr>
        <w:t>Діабет першого типу у дітей та підлітків</w:t>
      </w:r>
    </w:p>
    <w:p w14:paraId="156F04FF" w14:textId="440AD1DB" w:rsidR="00A15E37" w:rsidRPr="007B497B" w:rsidRDefault="00A15E37" w:rsidP="00B52E64">
      <w:pPr>
        <w:spacing w:line="360" w:lineRule="auto"/>
        <w:ind w:firstLine="709"/>
        <w:jc w:val="both"/>
        <w:rPr>
          <w:rFonts w:cs="Times New Roman"/>
          <w:sz w:val="28"/>
          <w:szCs w:val="28"/>
          <w:lang w:val="uk-UA" w:eastAsia="ru-RU"/>
        </w:rPr>
      </w:pPr>
      <w:r w:rsidRPr="007B497B">
        <w:rPr>
          <w:rFonts w:cs="Times New Roman"/>
          <w:sz w:val="28"/>
          <w:szCs w:val="28"/>
          <w:lang w:val="uk-UA" w:eastAsia="ru-RU"/>
        </w:rPr>
        <w:t>Цукровий діабет (</w:t>
      </w:r>
      <w:proofErr w:type="spellStart"/>
      <w:r w:rsidRPr="007B497B">
        <w:rPr>
          <w:rFonts w:cs="Times New Roman"/>
          <w:sz w:val="28"/>
          <w:szCs w:val="28"/>
          <w:lang w:val="uk-UA" w:eastAsia="ru-RU"/>
        </w:rPr>
        <w:t>diabetesmellitus</w:t>
      </w:r>
      <w:proofErr w:type="spellEnd"/>
      <w:r w:rsidRPr="007B497B">
        <w:rPr>
          <w:rFonts w:cs="Times New Roman"/>
          <w:sz w:val="28"/>
          <w:szCs w:val="28"/>
          <w:lang w:val="uk-UA" w:eastAsia="ru-RU"/>
        </w:rPr>
        <w:t xml:space="preserve">) відомий </w:t>
      </w:r>
      <w:r w:rsidR="00C73C2C" w:rsidRPr="007B497B">
        <w:rPr>
          <w:rFonts w:cs="Times New Roman"/>
          <w:sz w:val="28"/>
          <w:szCs w:val="28"/>
          <w:lang w:val="uk-UA" w:eastAsia="ru-RU"/>
        </w:rPr>
        <w:t>людині ще з стародавніх часів. «</w:t>
      </w:r>
      <w:proofErr w:type="spellStart"/>
      <w:r w:rsidRPr="007B497B">
        <w:rPr>
          <w:rFonts w:cs="Times New Roman"/>
          <w:sz w:val="28"/>
          <w:szCs w:val="28"/>
          <w:lang w:val="uk-UA" w:eastAsia="ru-RU"/>
        </w:rPr>
        <w:t>D</w:t>
      </w:r>
      <w:r w:rsidR="00C73C2C" w:rsidRPr="007B497B">
        <w:rPr>
          <w:rFonts w:cs="Times New Roman"/>
          <w:sz w:val="28"/>
          <w:szCs w:val="28"/>
          <w:lang w:val="uk-UA" w:eastAsia="ru-RU"/>
        </w:rPr>
        <w:t>iabetes</w:t>
      </w:r>
      <w:proofErr w:type="spellEnd"/>
      <w:r w:rsidR="00C73C2C" w:rsidRPr="007B497B">
        <w:rPr>
          <w:rFonts w:cs="Times New Roman"/>
          <w:sz w:val="28"/>
          <w:szCs w:val="28"/>
          <w:lang w:val="uk-UA" w:eastAsia="ru-RU"/>
        </w:rPr>
        <w:t>» в перекладі з латині позначає «протікання крізь»,а «</w:t>
      </w:r>
      <w:proofErr w:type="spellStart"/>
      <w:r w:rsidR="00C73C2C" w:rsidRPr="007B497B">
        <w:rPr>
          <w:rFonts w:cs="Times New Roman"/>
          <w:sz w:val="28"/>
          <w:szCs w:val="28"/>
          <w:lang w:val="uk-UA" w:eastAsia="ru-RU"/>
        </w:rPr>
        <w:t>mellitus</w:t>
      </w:r>
      <w:proofErr w:type="spellEnd"/>
      <w:r w:rsidR="00C73C2C" w:rsidRPr="007B497B">
        <w:rPr>
          <w:rFonts w:cs="Times New Roman"/>
          <w:sz w:val="28"/>
          <w:szCs w:val="28"/>
          <w:lang w:val="uk-UA" w:eastAsia="ru-RU"/>
        </w:rPr>
        <w:t>» – «</w:t>
      </w:r>
      <w:r w:rsidRPr="007B497B">
        <w:rPr>
          <w:rFonts w:cs="Times New Roman"/>
          <w:sz w:val="28"/>
          <w:szCs w:val="28"/>
          <w:lang w:val="uk-UA" w:eastAsia="ru-RU"/>
        </w:rPr>
        <w:t>с</w:t>
      </w:r>
      <w:r w:rsidR="00C73C2C" w:rsidRPr="007B497B">
        <w:rPr>
          <w:rFonts w:cs="Times New Roman"/>
          <w:sz w:val="28"/>
          <w:szCs w:val="28"/>
          <w:lang w:val="uk-UA" w:eastAsia="ru-RU"/>
        </w:rPr>
        <w:t>олодкий як мед»</w:t>
      </w:r>
      <w:r w:rsidR="00A13E29" w:rsidRPr="007B497B">
        <w:rPr>
          <w:rFonts w:cs="Times New Roman"/>
          <w:sz w:val="28"/>
          <w:szCs w:val="28"/>
          <w:lang w:val="uk-UA" w:eastAsia="ru-RU"/>
        </w:rPr>
        <w:t xml:space="preserve"> [4]</w:t>
      </w:r>
      <w:r w:rsidRPr="007B497B">
        <w:rPr>
          <w:rFonts w:cs="Times New Roman"/>
          <w:sz w:val="28"/>
          <w:szCs w:val="28"/>
          <w:lang w:val="uk-UA" w:eastAsia="ru-RU"/>
        </w:rPr>
        <w:t xml:space="preserve">. </w:t>
      </w:r>
    </w:p>
    <w:p w14:paraId="5F1F6BE6" w14:textId="77777777" w:rsidR="00A15E37" w:rsidRPr="007B497B" w:rsidRDefault="00A15E37" w:rsidP="00B52E64">
      <w:pPr>
        <w:spacing w:line="360" w:lineRule="auto"/>
        <w:ind w:firstLine="709"/>
        <w:jc w:val="both"/>
        <w:rPr>
          <w:rFonts w:eastAsia="Times New Roman" w:cs="Times New Roman"/>
          <w:sz w:val="28"/>
          <w:szCs w:val="28"/>
          <w:lang w:val="uk-UA" w:eastAsia="ru-RU"/>
        </w:rPr>
      </w:pPr>
      <w:r w:rsidRPr="007B497B">
        <w:rPr>
          <w:rFonts w:cs="Times New Roman"/>
          <w:sz w:val="28"/>
          <w:szCs w:val="28"/>
          <w:lang w:val="uk-UA" w:eastAsia="ru-RU"/>
        </w:rPr>
        <w:t>Цукровий діабет – група ендокринних захворювань, що розвиваються внаслідок абсолютної чи відносної недостатності гормону інсуліну, внаслідок чого виникає стійке підвищення рівня глюкози в крові – гіперглікемія.</w:t>
      </w:r>
    </w:p>
    <w:p w14:paraId="537B3869" w14:textId="77E5560B" w:rsidR="00A15E37" w:rsidRPr="007B497B" w:rsidRDefault="00A15E37" w:rsidP="00B52E64">
      <w:pPr>
        <w:spacing w:line="360" w:lineRule="auto"/>
        <w:ind w:firstLine="709"/>
        <w:jc w:val="both"/>
        <w:rPr>
          <w:rFonts w:cs="Times New Roman"/>
          <w:sz w:val="28"/>
          <w:szCs w:val="28"/>
          <w:lang w:val="uk-UA" w:eastAsia="ru-RU"/>
        </w:rPr>
      </w:pPr>
      <w:r w:rsidRPr="007B497B">
        <w:rPr>
          <w:rFonts w:eastAsia="Times New Roman" w:cs="Times New Roman"/>
          <w:sz w:val="28"/>
          <w:szCs w:val="28"/>
          <w:lang w:val="uk-UA" w:eastAsia="ru-RU"/>
        </w:rPr>
        <w:t xml:space="preserve"> </w:t>
      </w:r>
      <w:r w:rsidR="00C73C2C" w:rsidRPr="007B497B">
        <w:rPr>
          <w:rFonts w:cs="Times New Roman"/>
          <w:sz w:val="28"/>
          <w:szCs w:val="28"/>
          <w:lang w:val="uk-UA" w:eastAsia="ru-RU"/>
        </w:rPr>
        <w:t>У</w:t>
      </w:r>
      <w:r w:rsidRPr="007B497B">
        <w:rPr>
          <w:rFonts w:cs="Times New Roman"/>
          <w:sz w:val="28"/>
          <w:szCs w:val="28"/>
          <w:lang w:val="uk-UA" w:eastAsia="ru-RU"/>
        </w:rPr>
        <w:t>перше си</w:t>
      </w:r>
      <w:r w:rsidR="00C73C2C" w:rsidRPr="007B497B">
        <w:rPr>
          <w:rFonts w:cs="Times New Roman"/>
          <w:sz w:val="28"/>
          <w:szCs w:val="28"/>
          <w:lang w:val="uk-UA" w:eastAsia="ru-RU"/>
        </w:rPr>
        <w:t>мптоми діабету було описано ще в</w:t>
      </w:r>
      <w:r w:rsidRPr="007B497B">
        <w:rPr>
          <w:rFonts w:cs="Times New Roman"/>
          <w:sz w:val="28"/>
          <w:szCs w:val="28"/>
          <w:lang w:val="uk-UA" w:eastAsia="ru-RU"/>
        </w:rPr>
        <w:t xml:space="preserve"> 1550 році до н. е. у давньоєгипетському папірусі. Лікарі Стародавньої Греції, Індії, Китаю та Японії, а пізніше – й арабські дослідники описали багато симптомів та ускладнень цукрового діабету та пропонували різні методи його лікування. Переважала думка про те, що діабет є хворобою нирок.</w:t>
      </w:r>
    </w:p>
    <w:p w14:paraId="392FF687" w14:textId="2D31ED96" w:rsidR="00A15E37" w:rsidRPr="007B497B" w:rsidRDefault="00A15E37" w:rsidP="00B52E64">
      <w:pPr>
        <w:spacing w:line="360" w:lineRule="auto"/>
        <w:ind w:firstLine="709"/>
        <w:jc w:val="both"/>
        <w:rPr>
          <w:rFonts w:cs="Times New Roman"/>
          <w:sz w:val="28"/>
          <w:szCs w:val="28"/>
          <w:lang w:val="uk-UA" w:eastAsia="ru-RU"/>
        </w:rPr>
      </w:pPr>
      <w:r w:rsidRPr="007B497B">
        <w:rPr>
          <w:rFonts w:cs="Times New Roman"/>
          <w:sz w:val="28"/>
          <w:szCs w:val="28"/>
          <w:lang w:val="uk-UA" w:eastAsia="ru-RU"/>
        </w:rPr>
        <w:t>Вивчен</w:t>
      </w:r>
      <w:r w:rsidR="00C73C2C" w:rsidRPr="007B497B">
        <w:rPr>
          <w:rFonts w:cs="Times New Roman"/>
          <w:sz w:val="28"/>
          <w:szCs w:val="28"/>
          <w:lang w:val="uk-UA" w:eastAsia="ru-RU"/>
        </w:rPr>
        <w:t>ня цукрового діабету відновилося</w:t>
      </w:r>
      <w:r w:rsidRPr="007B497B">
        <w:rPr>
          <w:rFonts w:cs="Times New Roman"/>
          <w:sz w:val="28"/>
          <w:szCs w:val="28"/>
          <w:lang w:val="uk-UA" w:eastAsia="ru-RU"/>
        </w:rPr>
        <w:t xml:space="preserve"> в епоху Відродження завдяки працям </w:t>
      </w:r>
      <w:proofErr w:type="spellStart"/>
      <w:r w:rsidRPr="007B497B">
        <w:rPr>
          <w:rFonts w:cs="Times New Roman"/>
          <w:sz w:val="28"/>
          <w:szCs w:val="28"/>
          <w:lang w:val="uk-UA" w:eastAsia="ru-RU"/>
        </w:rPr>
        <w:t>Парацельса</w:t>
      </w:r>
      <w:proofErr w:type="spellEnd"/>
      <w:r w:rsidRPr="007B497B">
        <w:rPr>
          <w:rFonts w:cs="Times New Roman"/>
          <w:sz w:val="28"/>
          <w:szCs w:val="28"/>
          <w:lang w:val="uk-UA" w:eastAsia="ru-RU"/>
        </w:rPr>
        <w:t>. Наприкінці XVII століття з'явилась нова концепція цього захворювання: воно більше не розглядалось як наслідок неправильної роботи нирок, а як системний розлад</w:t>
      </w:r>
      <w:r w:rsidR="00C73C2C" w:rsidRPr="007B497B">
        <w:rPr>
          <w:rFonts w:cs="Times New Roman"/>
          <w:sz w:val="28"/>
          <w:szCs w:val="28"/>
          <w:lang w:val="uk-UA" w:eastAsia="ru-RU"/>
        </w:rPr>
        <w:t>,</w:t>
      </w:r>
      <w:r w:rsidRPr="007B497B">
        <w:rPr>
          <w:rFonts w:cs="Times New Roman"/>
          <w:sz w:val="28"/>
          <w:szCs w:val="28"/>
          <w:lang w:val="uk-UA" w:eastAsia="ru-RU"/>
        </w:rPr>
        <w:t xml:space="preserve"> пов'язаний із травленням</w:t>
      </w:r>
      <w:r w:rsidR="00A13E29" w:rsidRPr="007B497B">
        <w:rPr>
          <w:rFonts w:cs="Times New Roman"/>
          <w:sz w:val="28"/>
          <w:szCs w:val="28"/>
          <w:lang w:val="uk-UA" w:eastAsia="ru-RU"/>
        </w:rPr>
        <w:t xml:space="preserve"> (Додаток А).</w:t>
      </w:r>
    </w:p>
    <w:p w14:paraId="00115F7B" w14:textId="77777777" w:rsidR="00A15E37" w:rsidRPr="007B497B" w:rsidRDefault="00A15E37" w:rsidP="00B52E64">
      <w:pPr>
        <w:spacing w:line="360" w:lineRule="auto"/>
        <w:ind w:firstLine="709"/>
        <w:jc w:val="both"/>
        <w:rPr>
          <w:rFonts w:cs="Times New Roman"/>
          <w:sz w:val="28"/>
          <w:szCs w:val="28"/>
          <w:lang w:val="uk-UA" w:eastAsia="ru-RU"/>
        </w:rPr>
      </w:pPr>
      <w:r w:rsidRPr="007B497B">
        <w:rPr>
          <w:rFonts w:cs="Times New Roman"/>
          <w:sz w:val="28"/>
          <w:szCs w:val="28"/>
          <w:lang w:val="uk-UA" w:eastAsia="ru-RU"/>
        </w:rPr>
        <w:t xml:space="preserve">Цукровий діабет поділяють на 3 групи: </w:t>
      </w:r>
    </w:p>
    <w:p w14:paraId="35889B45" w14:textId="77777777" w:rsidR="00A15E37" w:rsidRPr="007B497B" w:rsidRDefault="00A15E37" w:rsidP="00B52E64">
      <w:pPr>
        <w:numPr>
          <w:ilvl w:val="0"/>
          <w:numId w:val="5"/>
        </w:numPr>
        <w:spacing w:line="360" w:lineRule="auto"/>
        <w:ind w:left="1429"/>
        <w:jc w:val="both"/>
        <w:rPr>
          <w:rFonts w:cs="Times New Roman"/>
          <w:sz w:val="28"/>
          <w:szCs w:val="28"/>
          <w:lang w:val="uk-UA" w:eastAsia="ru-RU"/>
        </w:rPr>
      </w:pPr>
      <w:r w:rsidRPr="007B497B">
        <w:rPr>
          <w:rFonts w:cs="Times New Roman"/>
          <w:sz w:val="28"/>
          <w:szCs w:val="28"/>
          <w:lang w:val="uk-UA" w:eastAsia="ru-RU"/>
        </w:rPr>
        <w:t>Цукровий діабет 1-го типу:</w:t>
      </w:r>
    </w:p>
    <w:p w14:paraId="54B978A3" w14:textId="77777777" w:rsidR="00A15E37" w:rsidRPr="007B497B" w:rsidRDefault="00A15E37" w:rsidP="00B52E64">
      <w:pPr>
        <w:numPr>
          <w:ilvl w:val="1"/>
          <w:numId w:val="5"/>
        </w:numPr>
        <w:spacing w:line="360" w:lineRule="auto"/>
        <w:ind w:left="2149"/>
        <w:jc w:val="both"/>
        <w:rPr>
          <w:rFonts w:cs="Times New Roman"/>
          <w:sz w:val="28"/>
          <w:szCs w:val="28"/>
          <w:lang w:val="uk-UA" w:eastAsia="ru-RU"/>
        </w:rPr>
      </w:pPr>
      <w:proofErr w:type="spellStart"/>
      <w:r w:rsidRPr="007B497B">
        <w:rPr>
          <w:rFonts w:cs="Times New Roman"/>
          <w:sz w:val="28"/>
          <w:szCs w:val="28"/>
          <w:lang w:val="uk-UA" w:eastAsia="ru-RU"/>
        </w:rPr>
        <w:t>Аутоімунний</w:t>
      </w:r>
      <w:proofErr w:type="spellEnd"/>
      <w:r w:rsidRPr="007B497B">
        <w:rPr>
          <w:rFonts w:cs="Times New Roman"/>
          <w:sz w:val="28"/>
          <w:szCs w:val="28"/>
          <w:lang w:val="uk-UA" w:eastAsia="ru-RU"/>
        </w:rPr>
        <w:t>.</w:t>
      </w:r>
    </w:p>
    <w:p w14:paraId="6A55F322" w14:textId="77777777" w:rsidR="00A15E37" w:rsidRPr="007B497B" w:rsidRDefault="00A15E37" w:rsidP="00B52E64">
      <w:pPr>
        <w:numPr>
          <w:ilvl w:val="1"/>
          <w:numId w:val="5"/>
        </w:numPr>
        <w:spacing w:line="360" w:lineRule="auto"/>
        <w:ind w:left="2149"/>
        <w:jc w:val="both"/>
        <w:rPr>
          <w:rFonts w:cs="Times New Roman"/>
          <w:sz w:val="28"/>
          <w:szCs w:val="28"/>
          <w:lang w:val="uk-UA" w:eastAsia="ru-RU"/>
        </w:rPr>
      </w:pPr>
      <w:proofErr w:type="spellStart"/>
      <w:r w:rsidRPr="007B497B">
        <w:rPr>
          <w:rFonts w:cs="Times New Roman"/>
          <w:sz w:val="28"/>
          <w:szCs w:val="28"/>
          <w:lang w:val="uk-UA" w:eastAsia="ru-RU"/>
        </w:rPr>
        <w:t>Ідіопатичний</w:t>
      </w:r>
      <w:proofErr w:type="spellEnd"/>
      <w:r w:rsidRPr="007B497B">
        <w:rPr>
          <w:rFonts w:cs="Times New Roman"/>
          <w:sz w:val="28"/>
          <w:szCs w:val="28"/>
          <w:lang w:val="uk-UA" w:eastAsia="ru-RU"/>
        </w:rPr>
        <w:t>.</w:t>
      </w:r>
    </w:p>
    <w:p w14:paraId="7E5D4B18" w14:textId="77777777" w:rsidR="00A15E37" w:rsidRPr="007B497B" w:rsidRDefault="00A15E37" w:rsidP="00B52E64">
      <w:pPr>
        <w:numPr>
          <w:ilvl w:val="0"/>
          <w:numId w:val="5"/>
        </w:numPr>
        <w:spacing w:line="360" w:lineRule="auto"/>
        <w:ind w:left="1429"/>
        <w:jc w:val="both"/>
        <w:rPr>
          <w:rFonts w:cs="Times New Roman"/>
          <w:sz w:val="28"/>
          <w:szCs w:val="28"/>
          <w:lang w:val="uk-UA" w:eastAsia="ru-RU"/>
        </w:rPr>
      </w:pPr>
      <w:r w:rsidRPr="007B497B">
        <w:rPr>
          <w:rFonts w:cs="Times New Roman"/>
          <w:sz w:val="28"/>
          <w:szCs w:val="28"/>
          <w:lang w:val="uk-UA" w:eastAsia="ru-RU"/>
        </w:rPr>
        <w:t>Цукровий діабет 2-го типу.</w:t>
      </w:r>
    </w:p>
    <w:p w14:paraId="5C16DF90" w14:textId="5CD5F29D" w:rsidR="00A15E37" w:rsidRPr="007B497B" w:rsidRDefault="00A15E37" w:rsidP="00B52E64">
      <w:pPr>
        <w:numPr>
          <w:ilvl w:val="0"/>
          <w:numId w:val="5"/>
        </w:numPr>
        <w:spacing w:line="360" w:lineRule="auto"/>
        <w:ind w:left="1429"/>
        <w:jc w:val="both"/>
        <w:rPr>
          <w:rFonts w:cs="Times New Roman"/>
          <w:sz w:val="28"/>
          <w:szCs w:val="28"/>
          <w:lang w:val="uk-UA" w:eastAsia="ru-RU"/>
        </w:rPr>
      </w:pPr>
      <w:r w:rsidRPr="007B497B">
        <w:rPr>
          <w:rFonts w:cs="Times New Roman"/>
          <w:sz w:val="28"/>
          <w:szCs w:val="28"/>
          <w:lang w:val="uk-UA" w:eastAsia="ru-RU"/>
        </w:rPr>
        <w:t>Інші специфічні типи діабету</w:t>
      </w:r>
      <w:r w:rsidR="00A13E29" w:rsidRPr="007B497B">
        <w:rPr>
          <w:rFonts w:cs="Times New Roman"/>
          <w:sz w:val="28"/>
          <w:szCs w:val="28"/>
          <w:lang w:val="uk-UA" w:eastAsia="ru-RU"/>
        </w:rPr>
        <w:t xml:space="preserve"> [</w:t>
      </w:r>
      <w:r w:rsidR="00C73C2C" w:rsidRPr="007B497B">
        <w:rPr>
          <w:rFonts w:cs="Times New Roman"/>
          <w:sz w:val="28"/>
          <w:szCs w:val="28"/>
          <w:lang w:val="uk-UA" w:eastAsia="ru-RU"/>
        </w:rPr>
        <w:t>4</w:t>
      </w:r>
      <w:r w:rsidR="00A13E29" w:rsidRPr="007B497B">
        <w:rPr>
          <w:rFonts w:cs="Times New Roman"/>
          <w:sz w:val="28"/>
          <w:szCs w:val="28"/>
          <w:lang w:val="uk-UA" w:eastAsia="ru-RU"/>
        </w:rPr>
        <w:t>]</w:t>
      </w:r>
      <w:r w:rsidRPr="007B497B">
        <w:rPr>
          <w:rFonts w:cs="Times New Roman"/>
          <w:sz w:val="28"/>
          <w:szCs w:val="28"/>
          <w:lang w:val="uk-UA" w:eastAsia="ru-RU"/>
        </w:rPr>
        <w:t>.</w:t>
      </w:r>
    </w:p>
    <w:p w14:paraId="748B7D49" w14:textId="47AB529C" w:rsidR="00A15E37" w:rsidRPr="007B497B" w:rsidRDefault="00C73C2C" w:rsidP="00B52E64">
      <w:pPr>
        <w:spacing w:line="360" w:lineRule="auto"/>
        <w:ind w:firstLine="708"/>
        <w:jc w:val="both"/>
        <w:rPr>
          <w:rFonts w:cs="Times New Roman"/>
          <w:sz w:val="28"/>
          <w:szCs w:val="28"/>
          <w:lang w:val="uk-UA" w:eastAsia="ru-RU"/>
        </w:rPr>
      </w:pPr>
      <w:r w:rsidRPr="007B497B">
        <w:rPr>
          <w:rFonts w:cs="Times New Roman"/>
          <w:sz w:val="28"/>
          <w:szCs w:val="28"/>
          <w:lang w:val="uk-UA" w:eastAsia="ru-RU"/>
        </w:rPr>
        <w:t>У</w:t>
      </w:r>
      <w:r w:rsidR="00A15E37" w:rsidRPr="007B497B">
        <w:rPr>
          <w:rFonts w:cs="Times New Roman"/>
          <w:sz w:val="28"/>
          <w:szCs w:val="28"/>
          <w:lang w:val="uk-UA" w:eastAsia="ru-RU"/>
        </w:rPr>
        <w:t xml:space="preserve"> роботі автором розглядається тільки перший </w:t>
      </w:r>
      <w:proofErr w:type="spellStart"/>
      <w:r w:rsidR="00A15E37" w:rsidRPr="007B497B">
        <w:rPr>
          <w:rFonts w:cs="Times New Roman"/>
          <w:sz w:val="28"/>
          <w:szCs w:val="28"/>
          <w:lang w:val="uk-UA" w:eastAsia="ru-RU"/>
        </w:rPr>
        <w:t>аутоімунний</w:t>
      </w:r>
      <w:proofErr w:type="spellEnd"/>
      <w:r w:rsidR="00A15E37" w:rsidRPr="007B497B">
        <w:rPr>
          <w:rFonts w:cs="Times New Roman"/>
          <w:sz w:val="28"/>
          <w:szCs w:val="28"/>
          <w:lang w:val="uk-UA" w:eastAsia="ru-RU"/>
        </w:rPr>
        <w:t xml:space="preserve"> тип діабету у дітей і підлітків , що має певні особливості:</w:t>
      </w:r>
    </w:p>
    <w:p w14:paraId="265261E4" w14:textId="77777777" w:rsidR="00A15E37" w:rsidRPr="007B497B" w:rsidRDefault="00A15E37" w:rsidP="00B52E64">
      <w:pPr>
        <w:spacing w:line="360" w:lineRule="auto"/>
        <w:ind w:firstLine="709"/>
        <w:jc w:val="both"/>
        <w:rPr>
          <w:rFonts w:cs="Times New Roman"/>
          <w:sz w:val="28"/>
          <w:szCs w:val="28"/>
          <w:lang w:val="uk-UA"/>
        </w:rPr>
      </w:pPr>
      <w:r w:rsidRPr="007B497B">
        <w:rPr>
          <w:rFonts w:cs="Times New Roman"/>
          <w:sz w:val="28"/>
          <w:szCs w:val="28"/>
          <w:lang w:val="uk-UA" w:eastAsia="ru-RU"/>
        </w:rPr>
        <w:t xml:space="preserve">На рівень глюкози крові значний вплив мають вуглеводи, а вплив білків та </w:t>
      </w:r>
      <w:r w:rsidRPr="007B497B">
        <w:rPr>
          <w:rFonts w:cs="Times New Roman"/>
          <w:sz w:val="28"/>
          <w:szCs w:val="28"/>
          <w:lang w:val="uk-UA" w:eastAsia="ru-RU"/>
        </w:rPr>
        <w:lastRenderedPageBreak/>
        <w:t>жирів на відміну від дорослих є незначним.</w:t>
      </w:r>
    </w:p>
    <w:p w14:paraId="418231C8" w14:textId="77777777" w:rsidR="00A15E37" w:rsidRPr="007B497B" w:rsidRDefault="00A15E37" w:rsidP="00B52E64">
      <w:pPr>
        <w:pStyle w:val="22"/>
        <w:spacing w:line="360" w:lineRule="auto"/>
        <w:ind w:left="0" w:firstLine="709"/>
        <w:jc w:val="both"/>
        <w:rPr>
          <w:sz w:val="28"/>
          <w:szCs w:val="28"/>
          <w:lang w:val="uk-UA" w:eastAsia="ru-RU"/>
        </w:rPr>
      </w:pPr>
      <w:r w:rsidRPr="007B497B">
        <w:rPr>
          <w:sz w:val="28"/>
          <w:szCs w:val="28"/>
          <w:lang w:val="uk-UA"/>
        </w:rPr>
        <w:t>Основним видом компенсації рівня цукру в крові хворих на діабет 1 аутоімунного типу є інсулінотерапія.</w:t>
      </w:r>
    </w:p>
    <w:p w14:paraId="3ABCAA36" w14:textId="77777777" w:rsidR="00A15E37" w:rsidRPr="007B497B" w:rsidRDefault="00A15E37" w:rsidP="00B52E64">
      <w:pPr>
        <w:spacing w:line="360" w:lineRule="auto"/>
        <w:ind w:firstLine="709"/>
        <w:jc w:val="both"/>
        <w:rPr>
          <w:rFonts w:cs="Times New Roman"/>
          <w:sz w:val="28"/>
          <w:szCs w:val="28"/>
          <w:lang w:val="uk-UA" w:eastAsia="ru-RU"/>
        </w:rPr>
      </w:pPr>
      <w:r w:rsidRPr="007B497B">
        <w:rPr>
          <w:rFonts w:cs="Times New Roman"/>
          <w:sz w:val="28"/>
          <w:szCs w:val="28"/>
          <w:lang w:val="uk-UA" w:eastAsia="ru-RU"/>
        </w:rPr>
        <w:t>Інсулінотерапія – метод лікування цукрового діабету, а також деяких психічних та інших хвороб препаратами інсуліну.</w:t>
      </w:r>
    </w:p>
    <w:p w14:paraId="72DAAA50" w14:textId="77777777" w:rsidR="00A15E37" w:rsidRPr="007B497B" w:rsidRDefault="00A15E37" w:rsidP="00B52E64">
      <w:pPr>
        <w:spacing w:line="360" w:lineRule="auto"/>
        <w:ind w:firstLine="709"/>
        <w:jc w:val="both"/>
        <w:rPr>
          <w:rFonts w:cs="Times New Roman"/>
          <w:sz w:val="28"/>
          <w:szCs w:val="28"/>
          <w:lang w:val="uk-UA"/>
        </w:rPr>
      </w:pPr>
      <w:r w:rsidRPr="007B497B">
        <w:rPr>
          <w:rFonts w:cs="Times New Roman"/>
          <w:sz w:val="28"/>
          <w:szCs w:val="28"/>
          <w:lang w:val="uk-UA" w:eastAsia="ru-RU"/>
        </w:rPr>
        <w:t xml:space="preserve">Інсулін (від </w:t>
      </w:r>
      <w:r w:rsidRPr="007B497B">
        <w:rPr>
          <w:rFonts w:cs="Times New Roman"/>
          <w:sz w:val="28"/>
          <w:szCs w:val="28"/>
          <w:lang w:val="uk-UA"/>
        </w:rPr>
        <w:t>лат.</w:t>
      </w:r>
      <w:r w:rsidRPr="007B497B">
        <w:rPr>
          <w:rFonts w:cs="Times New Roman"/>
          <w:sz w:val="28"/>
          <w:szCs w:val="28"/>
          <w:lang w:val="uk-UA" w:eastAsia="ru-RU"/>
        </w:rPr>
        <w:t xml:space="preserve"> </w:t>
      </w:r>
      <w:proofErr w:type="spellStart"/>
      <w:r w:rsidRPr="007B497B">
        <w:rPr>
          <w:rFonts w:cs="Times New Roman"/>
          <w:sz w:val="28"/>
          <w:szCs w:val="28"/>
          <w:lang w:val="uk-UA" w:eastAsia="ru-RU"/>
        </w:rPr>
        <w:t>Insula</w:t>
      </w:r>
      <w:proofErr w:type="spellEnd"/>
      <w:r w:rsidRPr="007B497B">
        <w:rPr>
          <w:rFonts w:cs="Times New Roman"/>
          <w:sz w:val="28"/>
          <w:szCs w:val="28"/>
          <w:lang w:val="uk-UA" w:eastAsia="ru-RU"/>
        </w:rPr>
        <w:t xml:space="preserve"> — острів) — </w:t>
      </w:r>
      <w:r w:rsidRPr="007B497B">
        <w:rPr>
          <w:rFonts w:cs="Times New Roman"/>
          <w:sz w:val="28"/>
          <w:szCs w:val="28"/>
          <w:lang w:val="uk-UA"/>
        </w:rPr>
        <w:t>гормон</w:t>
      </w:r>
      <w:r w:rsidRPr="007B497B">
        <w:rPr>
          <w:rFonts w:cs="Times New Roman"/>
          <w:sz w:val="28"/>
          <w:szCs w:val="28"/>
          <w:lang w:val="uk-UA" w:eastAsia="ru-RU"/>
        </w:rPr>
        <w:t xml:space="preserve">, який вливає на </w:t>
      </w:r>
      <w:r w:rsidRPr="007B497B">
        <w:rPr>
          <w:rFonts w:cs="Times New Roman"/>
          <w:sz w:val="28"/>
          <w:szCs w:val="28"/>
          <w:lang w:val="uk-UA"/>
        </w:rPr>
        <w:t>обмін речовин</w:t>
      </w:r>
      <w:r w:rsidRPr="007B497B">
        <w:rPr>
          <w:rFonts w:cs="Times New Roman"/>
          <w:sz w:val="28"/>
          <w:szCs w:val="28"/>
          <w:lang w:val="uk-UA" w:eastAsia="ru-RU"/>
        </w:rPr>
        <w:t>:</w:t>
      </w:r>
    </w:p>
    <w:p w14:paraId="49C4B0F4" w14:textId="77777777" w:rsidR="00A15E37" w:rsidRPr="007B497B" w:rsidRDefault="00A15E37" w:rsidP="00B52E64">
      <w:pPr>
        <w:pStyle w:val="22"/>
        <w:numPr>
          <w:ilvl w:val="0"/>
          <w:numId w:val="6"/>
        </w:numPr>
        <w:spacing w:line="360" w:lineRule="auto"/>
        <w:ind w:left="1500"/>
        <w:jc w:val="both"/>
        <w:rPr>
          <w:sz w:val="28"/>
          <w:szCs w:val="28"/>
          <w:lang w:val="uk-UA"/>
        </w:rPr>
      </w:pPr>
      <w:r w:rsidRPr="007B497B">
        <w:rPr>
          <w:sz w:val="28"/>
          <w:szCs w:val="28"/>
          <w:lang w:val="uk-UA"/>
        </w:rPr>
        <w:t xml:space="preserve">збільшує </w:t>
      </w:r>
      <w:r w:rsidRPr="007B497B">
        <w:rPr>
          <w:rStyle w:val="a5"/>
          <w:color w:val="auto"/>
          <w:sz w:val="28"/>
          <w:szCs w:val="28"/>
          <w:u w:val="none"/>
          <w:lang w:val="uk-UA"/>
        </w:rPr>
        <w:t xml:space="preserve">проникність </w:t>
      </w:r>
      <w:r w:rsidRPr="007B497B">
        <w:rPr>
          <w:sz w:val="28"/>
          <w:szCs w:val="28"/>
          <w:lang w:val="uk-UA"/>
        </w:rPr>
        <w:t>плазматичних мембран;</w:t>
      </w:r>
    </w:p>
    <w:p w14:paraId="19C55E14" w14:textId="77777777" w:rsidR="00A15E37" w:rsidRPr="007B497B" w:rsidRDefault="00A15E37" w:rsidP="00B52E64">
      <w:pPr>
        <w:pStyle w:val="22"/>
        <w:numPr>
          <w:ilvl w:val="0"/>
          <w:numId w:val="6"/>
        </w:numPr>
        <w:spacing w:line="360" w:lineRule="auto"/>
        <w:ind w:left="1500"/>
        <w:jc w:val="both"/>
        <w:rPr>
          <w:sz w:val="28"/>
          <w:szCs w:val="28"/>
          <w:lang w:val="uk-UA"/>
        </w:rPr>
      </w:pPr>
      <w:r w:rsidRPr="007B497B">
        <w:rPr>
          <w:sz w:val="28"/>
          <w:szCs w:val="28"/>
          <w:lang w:val="uk-UA"/>
        </w:rPr>
        <w:t xml:space="preserve">активує ключові </w:t>
      </w:r>
      <w:r w:rsidRPr="007B497B">
        <w:rPr>
          <w:rStyle w:val="a5"/>
          <w:color w:val="auto"/>
          <w:sz w:val="28"/>
          <w:szCs w:val="28"/>
          <w:u w:val="none"/>
          <w:lang w:val="uk-UA" w:eastAsia="ru-RU"/>
        </w:rPr>
        <w:t>ферменти</w:t>
      </w:r>
      <w:r w:rsidRPr="007B497B">
        <w:rPr>
          <w:sz w:val="28"/>
          <w:szCs w:val="28"/>
          <w:lang w:val="uk-UA"/>
        </w:rPr>
        <w:t>;</w:t>
      </w:r>
    </w:p>
    <w:p w14:paraId="43B6EC26" w14:textId="77777777" w:rsidR="00A15E37" w:rsidRPr="007B497B" w:rsidRDefault="00A15E37" w:rsidP="00B52E64">
      <w:pPr>
        <w:pStyle w:val="22"/>
        <w:numPr>
          <w:ilvl w:val="0"/>
          <w:numId w:val="6"/>
        </w:numPr>
        <w:spacing w:line="360" w:lineRule="auto"/>
        <w:ind w:left="1500"/>
        <w:jc w:val="both"/>
        <w:rPr>
          <w:sz w:val="28"/>
          <w:szCs w:val="28"/>
          <w:lang w:val="uk-UA"/>
        </w:rPr>
      </w:pPr>
      <w:r w:rsidRPr="007B497B">
        <w:rPr>
          <w:sz w:val="28"/>
          <w:szCs w:val="28"/>
          <w:lang w:val="uk-UA"/>
        </w:rPr>
        <w:t>стимулює перетворення в печінці і м'язах глюкози на глікоген;</w:t>
      </w:r>
    </w:p>
    <w:p w14:paraId="5B8E4133" w14:textId="77777777" w:rsidR="00A15E37" w:rsidRPr="007B497B" w:rsidRDefault="00A15E37" w:rsidP="00B52E64">
      <w:pPr>
        <w:pStyle w:val="22"/>
        <w:numPr>
          <w:ilvl w:val="0"/>
          <w:numId w:val="6"/>
        </w:numPr>
        <w:spacing w:line="360" w:lineRule="auto"/>
        <w:ind w:left="1500"/>
        <w:jc w:val="both"/>
        <w:rPr>
          <w:sz w:val="28"/>
          <w:szCs w:val="28"/>
          <w:lang w:val="uk-UA"/>
        </w:rPr>
      </w:pPr>
      <w:r w:rsidRPr="007B497B">
        <w:rPr>
          <w:sz w:val="28"/>
          <w:szCs w:val="28"/>
          <w:lang w:val="uk-UA"/>
        </w:rPr>
        <w:t>підсилює синтез жирів і білків;</w:t>
      </w:r>
    </w:p>
    <w:p w14:paraId="7B6821BB" w14:textId="77777777" w:rsidR="00A15E37" w:rsidRPr="007B497B" w:rsidRDefault="00A15E37" w:rsidP="00B52E64">
      <w:pPr>
        <w:pStyle w:val="22"/>
        <w:numPr>
          <w:ilvl w:val="0"/>
          <w:numId w:val="6"/>
        </w:numPr>
        <w:spacing w:line="360" w:lineRule="auto"/>
        <w:ind w:left="1500"/>
        <w:jc w:val="both"/>
        <w:rPr>
          <w:sz w:val="28"/>
          <w:szCs w:val="28"/>
          <w:lang w:val="uk-UA"/>
        </w:rPr>
      </w:pPr>
      <w:r w:rsidRPr="007B497B">
        <w:rPr>
          <w:sz w:val="28"/>
          <w:szCs w:val="28"/>
          <w:lang w:val="uk-UA"/>
        </w:rPr>
        <w:t>пригнічує активність ферментів, що розщеплюють глікоген і жири</w:t>
      </w:r>
      <w:r w:rsidR="00A13E29" w:rsidRPr="007B497B">
        <w:rPr>
          <w:sz w:val="28"/>
          <w:szCs w:val="28"/>
          <w:lang w:val="uk-UA"/>
        </w:rPr>
        <w:t xml:space="preserve"> [4]</w:t>
      </w:r>
      <w:r w:rsidRPr="007B497B">
        <w:rPr>
          <w:sz w:val="28"/>
          <w:szCs w:val="28"/>
          <w:lang w:val="uk-UA"/>
        </w:rPr>
        <w:t>.</w:t>
      </w:r>
    </w:p>
    <w:p w14:paraId="64E30BD3" w14:textId="77777777" w:rsidR="00A15E37" w:rsidRPr="007B497B" w:rsidRDefault="00A15E37" w:rsidP="00B52E64">
      <w:pPr>
        <w:pStyle w:val="22"/>
        <w:spacing w:line="360" w:lineRule="auto"/>
        <w:ind w:left="0" w:firstLine="709"/>
        <w:jc w:val="both"/>
        <w:rPr>
          <w:sz w:val="28"/>
          <w:szCs w:val="28"/>
          <w:lang w:val="uk-UA"/>
        </w:rPr>
      </w:pPr>
      <w:r w:rsidRPr="007B497B">
        <w:rPr>
          <w:sz w:val="28"/>
          <w:szCs w:val="28"/>
          <w:lang w:val="uk-UA"/>
        </w:rPr>
        <w:t xml:space="preserve">Основна дія інсуліну полягає в зниженні концентрації глюкози в крові. </w:t>
      </w:r>
    </w:p>
    <w:p w14:paraId="75499875" w14:textId="68407722" w:rsidR="00A15E37" w:rsidRPr="007B497B" w:rsidRDefault="00A15E37" w:rsidP="00B52E64">
      <w:pPr>
        <w:pStyle w:val="22"/>
        <w:spacing w:line="360" w:lineRule="auto"/>
        <w:ind w:left="0" w:firstLine="709"/>
        <w:jc w:val="both"/>
        <w:rPr>
          <w:sz w:val="28"/>
          <w:szCs w:val="28"/>
          <w:lang w:val="uk-UA"/>
        </w:rPr>
      </w:pPr>
      <w:r w:rsidRPr="007B497B">
        <w:rPr>
          <w:sz w:val="28"/>
          <w:szCs w:val="28"/>
          <w:lang w:val="uk-UA"/>
        </w:rPr>
        <w:t xml:space="preserve">Підшлункова залоза людини без діабету постійно </w:t>
      </w:r>
      <w:proofErr w:type="spellStart"/>
      <w:r w:rsidRPr="007B497B">
        <w:rPr>
          <w:sz w:val="28"/>
          <w:szCs w:val="28"/>
          <w:lang w:val="uk-UA"/>
        </w:rPr>
        <w:t>секретує</w:t>
      </w:r>
      <w:proofErr w:type="spellEnd"/>
      <w:r w:rsidRPr="007B497B">
        <w:rPr>
          <w:sz w:val="28"/>
          <w:szCs w:val="28"/>
          <w:lang w:val="uk-UA"/>
        </w:rPr>
        <w:t xml:space="preserve"> в </w:t>
      </w:r>
      <w:proofErr w:type="spellStart"/>
      <w:r w:rsidRPr="007B497B">
        <w:rPr>
          <w:sz w:val="28"/>
          <w:szCs w:val="28"/>
          <w:lang w:val="uk-UA"/>
        </w:rPr>
        <w:t>кровопотік</w:t>
      </w:r>
      <w:proofErr w:type="spellEnd"/>
      <w:r w:rsidRPr="007B497B">
        <w:rPr>
          <w:sz w:val="28"/>
          <w:szCs w:val="28"/>
          <w:lang w:val="uk-UA"/>
        </w:rPr>
        <w:t xml:space="preserve"> невелику кількість інсуліну, безперервно в</w:t>
      </w:r>
      <w:r w:rsidR="00D258BC" w:rsidRPr="007B497B">
        <w:rPr>
          <w:sz w:val="28"/>
          <w:szCs w:val="28"/>
          <w:lang w:val="uk-UA"/>
        </w:rPr>
        <w:t xml:space="preserve">день і вночі. Після їжі </w:t>
      </w:r>
      <w:proofErr w:type="spellStart"/>
      <w:r w:rsidR="00D258BC" w:rsidRPr="007B497B">
        <w:rPr>
          <w:sz w:val="28"/>
          <w:szCs w:val="28"/>
          <w:lang w:val="uk-UA"/>
        </w:rPr>
        <w:t>секретує</w:t>
      </w:r>
      <w:r w:rsidRPr="007B497B">
        <w:rPr>
          <w:sz w:val="28"/>
          <w:szCs w:val="28"/>
          <w:lang w:val="uk-UA"/>
        </w:rPr>
        <w:t>т</w:t>
      </w:r>
      <w:r w:rsidR="00D258BC" w:rsidRPr="007B497B">
        <w:rPr>
          <w:sz w:val="28"/>
          <w:szCs w:val="28"/>
          <w:lang w:val="uk-UA"/>
        </w:rPr>
        <w:t>ь</w:t>
      </w:r>
      <w:r w:rsidRPr="007B497B">
        <w:rPr>
          <w:sz w:val="28"/>
          <w:szCs w:val="28"/>
          <w:lang w:val="uk-UA"/>
        </w:rPr>
        <w:t>ся</w:t>
      </w:r>
      <w:proofErr w:type="spellEnd"/>
      <w:r w:rsidRPr="007B497B">
        <w:rPr>
          <w:sz w:val="28"/>
          <w:szCs w:val="28"/>
          <w:lang w:val="uk-UA"/>
        </w:rPr>
        <w:t xml:space="preserve"> підвищена кількість інсуліну, щоб забезпечити обмін глюкози, що надходить з їжею. </w:t>
      </w:r>
    </w:p>
    <w:p w14:paraId="236AB58B" w14:textId="5F35F073" w:rsidR="00A15E37" w:rsidRPr="007B497B" w:rsidRDefault="00A15E37" w:rsidP="00B52E64">
      <w:pPr>
        <w:pStyle w:val="22"/>
        <w:spacing w:line="360" w:lineRule="auto"/>
        <w:ind w:left="0" w:firstLine="709"/>
        <w:jc w:val="both"/>
        <w:rPr>
          <w:sz w:val="28"/>
          <w:szCs w:val="28"/>
          <w:lang w:val="uk-UA"/>
        </w:rPr>
      </w:pPr>
      <w:r w:rsidRPr="007B497B">
        <w:rPr>
          <w:sz w:val="28"/>
          <w:szCs w:val="28"/>
          <w:lang w:val="uk-UA"/>
        </w:rPr>
        <w:t>Мета інсулінотерапії - це імітувати таку функцію залози і забезпечити достатню кількість інсуліну в крові</w:t>
      </w:r>
      <w:r w:rsidR="00D258BC" w:rsidRPr="007B497B">
        <w:rPr>
          <w:sz w:val="28"/>
          <w:szCs w:val="28"/>
          <w:lang w:val="uk-UA"/>
        </w:rPr>
        <w:t xml:space="preserve"> [1; 8</w:t>
      </w:r>
      <w:r w:rsidR="00A13E29" w:rsidRPr="007B497B">
        <w:rPr>
          <w:sz w:val="28"/>
          <w:szCs w:val="28"/>
          <w:lang w:val="uk-UA"/>
        </w:rPr>
        <w:t>5]</w:t>
      </w:r>
      <w:r w:rsidRPr="007B497B">
        <w:rPr>
          <w:sz w:val="28"/>
          <w:szCs w:val="28"/>
          <w:lang w:val="uk-UA"/>
        </w:rPr>
        <w:t>.</w:t>
      </w:r>
    </w:p>
    <w:p w14:paraId="4FC364D8" w14:textId="77777777" w:rsidR="002D2FAE" w:rsidRPr="007B497B" w:rsidRDefault="002D2FAE" w:rsidP="00B52E64">
      <w:pPr>
        <w:pStyle w:val="22"/>
        <w:spacing w:line="360" w:lineRule="auto"/>
        <w:ind w:left="0" w:firstLine="709"/>
        <w:jc w:val="both"/>
        <w:rPr>
          <w:sz w:val="28"/>
          <w:szCs w:val="28"/>
          <w:lang w:val="uk-UA"/>
        </w:rPr>
      </w:pPr>
      <w:r w:rsidRPr="007B497B">
        <w:rPr>
          <w:sz w:val="28"/>
          <w:szCs w:val="28"/>
          <w:lang w:val="uk-UA"/>
        </w:rPr>
        <w:t>Для ін’єкцій інсуліну використовують ш</w:t>
      </w:r>
      <w:r w:rsidR="00F834D6" w:rsidRPr="007B497B">
        <w:rPr>
          <w:sz w:val="28"/>
          <w:szCs w:val="28"/>
          <w:lang w:val="uk-UA"/>
        </w:rPr>
        <w:t>приц-ручку або інсулінову помпу</w:t>
      </w:r>
      <w:r w:rsidRPr="007B497B">
        <w:rPr>
          <w:sz w:val="28"/>
          <w:szCs w:val="28"/>
          <w:lang w:val="uk-UA"/>
        </w:rPr>
        <w:t xml:space="preserve">  (Додаток Б).</w:t>
      </w:r>
      <w:r w:rsidR="00F834D6" w:rsidRPr="007B497B">
        <w:rPr>
          <w:sz w:val="28"/>
          <w:szCs w:val="28"/>
          <w:lang w:val="uk-UA"/>
        </w:rPr>
        <w:t xml:space="preserve"> Доза ін’єкції розраховується безпосередньо перед введенням інсуліну. При виконані обчислень слід враховувати їх точність: для шприц-ручки – 0.5 одиниць інсуліну (1/100 </w:t>
      </w:r>
      <w:proofErr w:type="spellStart"/>
      <w:r w:rsidR="00F834D6" w:rsidRPr="007B497B">
        <w:rPr>
          <w:sz w:val="28"/>
          <w:szCs w:val="28"/>
          <w:lang w:val="uk-UA"/>
        </w:rPr>
        <w:t>мл</w:t>
      </w:r>
      <w:proofErr w:type="spellEnd"/>
      <w:r w:rsidR="00F834D6" w:rsidRPr="007B497B">
        <w:rPr>
          <w:sz w:val="28"/>
          <w:szCs w:val="28"/>
          <w:lang w:val="uk-UA"/>
        </w:rPr>
        <w:t>) , а для помпи – 0.025 одиниць інсуліну.</w:t>
      </w:r>
    </w:p>
    <w:p w14:paraId="16009A06" w14:textId="77777777" w:rsidR="00A15E37" w:rsidRPr="007B497B" w:rsidRDefault="00A15E37" w:rsidP="00B52E64">
      <w:pPr>
        <w:pStyle w:val="22"/>
        <w:spacing w:line="360" w:lineRule="auto"/>
        <w:ind w:left="0" w:firstLine="709"/>
        <w:jc w:val="both"/>
        <w:rPr>
          <w:sz w:val="28"/>
          <w:szCs w:val="28"/>
          <w:lang w:val="uk-UA"/>
        </w:rPr>
      </w:pPr>
    </w:p>
    <w:p w14:paraId="30218CB5" w14:textId="77777777" w:rsidR="00A15E37" w:rsidRPr="007B497B" w:rsidRDefault="00A15E37" w:rsidP="00B52E64">
      <w:pPr>
        <w:pStyle w:val="22"/>
        <w:spacing w:line="360" w:lineRule="auto"/>
        <w:ind w:left="0" w:firstLine="709"/>
        <w:jc w:val="both"/>
        <w:rPr>
          <w:sz w:val="28"/>
          <w:szCs w:val="28"/>
          <w:lang w:val="uk-UA"/>
        </w:rPr>
      </w:pPr>
    </w:p>
    <w:p w14:paraId="121FBBE5" w14:textId="77777777" w:rsidR="00A15E37" w:rsidRPr="007B497B" w:rsidRDefault="00A15E37" w:rsidP="00B52E64">
      <w:pPr>
        <w:pStyle w:val="22"/>
        <w:spacing w:line="360" w:lineRule="auto"/>
        <w:ind w:left="0" w:firstLine="709"/>
        <w:jc w:val="both"/>
        <w:rPr>
          <w:sz w:val="28"/>
          <w:szCs w:val="28"/>
          <w:lang w:val="uk-UA"/>
        </w:rPr>
      </w:pPr>
      <w:r w:rsidRPr="007B497B">
        <w:rPr>
          <w:sz w:val="28"/>
          <w:szCs w:val="28"/>
          <w:lang w:val="uk-UA" w:eastAsia="ru-RU"/>
        </w:rPr>
        <w:t>1.2. Розрахунок компенсаційних доз інсуліну</w:t>
      </w:r>
    </w:p>
    <w:p w14:paraId="6678063F" w14:textId="77777777" w:rsidR="00A15E37" w:rsidRPr="007B497B" w:rsidRDefault="00A15E37" w:rsidP="00B52E64">
      <w:pPr>
        <w:pStyle w:val="22"/>
        <w:spacing w:line="360" w:lineRule="auto"/>
        <w:ind w:left="0" w:firstLine="709"/>
        <w:jc w:val="both"/>
        <w:rPr>
          <w:sz w:val="28"/>
          <w:szCs w:val="28"/>
          <w:lang w:val="uk-UA"/>
        </w:rPr>
      </w:pPr>
      <w:r w:rsidRPr="007B497B">
        <w:rPr>
          <w:sz w:val="28"/>
          <w:szCs w:val="28"/>
          <w:lang w:val="uk-UA"/>
        </w:rPr>
        <w:t>Маса людини впливає на кількість крові, яка циркулює в організмі, а отже, і на зміну концентрації глюкози крові залежно від їжі, що з'їдається. Компенсаційний коефіцієнт К1 є нормованою узагальненою величиною, що відображає потреби людини в екзогенному інсуліні</w:t>
      </w:r>
      <w:r w:rsidR="00C61959" w:rsidRPr="007B497B">
        <w:rPr>
          <w:sz w:val="28"/>
          <w:szCs w:val="28"/>
          <w:lang w:val="uk-UA"/>
        </w:rPr>
        <w:t xml:space="preserve"> [3]</w:t>
      </w:r>
      <w:r w:rsidRPr="007B497B">
        <w:rPr>
          <w:sz w:val="28"/>
          <w:szCs w:val="28"/>
          <w:lang w:val="uk-UA"/>
        </w:rPr>
        <w:t>.</w:t>
      </w:r>
    </w:p>
    <w:p w14:paraId="259498B9" w14:textId="77777777" w:rsidR="00A15E37" w:rsidRPr="007B497B" w:rsidRDefault="00A15E37" w:rsidP="00B52E64">
      <w:pPr>
        <w:pStyle w:val="22"/>
        <w:spacing w:line="360" w:lineRule="auto"/>
        <w:ind w:left="0"/>
        <w:jc w:val="both"/>
        <w:rPr>
          <w:sz w:val="28"/>
          <w:szCs w:val="28"/>
          <w:lang w:val="uk-UA"/>
        </w:rPr>
      </w:pPr>
      <w:r w:rsidRPr="007B497B">
        <w:rPr>
          <w:sz w:val="28"/>
          <w:szCs w:val="28"/>
          <w:lang w:val="uk-UA"/>
        </w:rPr>
        <w:tab/>
        <w:t xml:space="preserve">К1 – доза інсуліну, яка необхідна для утилізації певної кількості вуглеводів.  Наприклад, на кожні 10 г вуглеводів слід ввести 1,5 одиниці інсуліну, щоб </w:t>
      </w:r>
      <w:r w:rsidRPr="007B497B">
        <w:rPr>
          <w:sz w:val="28"/>
          <w:szCs w:val="28"/>
          <w:lang w:val="uk-UA"/>
        </w:rPr>
        <w:lastRenderedPageBreak/>
        <w:t xml:space="preserve">забезпечити доступ глюкози в клітини. К1=1 – це означає, що на ті ж 10 г слід ввести одну одиницю інсуліну. Для здійснення розрахунків приймемо ці 10 г за хлібну одиницю (ХО). </w:t>
      </w:r>
    </w:p>
    <w:p w14:paraId="50B3B205" w14:textId="77777777" w:rsidR="00A15E37" w:rsidRPr="007B497B" w:rsidRDefault="00C61959" w:rsidP="00B52E64">
      <w:pPr>
        <w:pStyle w:val="22"/>
        <w:spacing w:line="360" w:lineRule="auto"/>
        <w:ind w:left="0" w:firstLine="709"/>
        <w:jc w:val="both"/>
        <w:rPr>
          <w:sz w:val="28"/>
          <w:szCs w:val="28"/>
          <w:lang w:val="uk-UA"/>
        </w:rPr>
      </w:pPr>
      <w:r w:rsidRPr="007B497B">
        <w:rPr>
          <w:sz w:val="28"/>
          <w:szCs w:val="28"/>
          <w:lang w:val="uk-UA"/>
        </w:rPr>
        <w:t>У глюкози, яка потрапила в</w:t>
      </w:r>
      <w:r w:rsidR="00A15E37" w:rsidRPr="007B497B">
        <w:rPr>
          <w:sz w:val="28"/>
          <w:szCs w:val="28"/>
          <w:lang w:val="uk-UA"/>
        </w:rPr>
        <w:t xml:space="preserve"> кров, є два шляхи:</w:t>
      </w:r>
    </w:p>
    <w:p w14:paraId="18C1483B" w14:textId="77777777" w:rsidR="00A15E37" w:rsidRPr="007B497B" w:rsidRDefault="00A15E37" w:rsidP="00B52E64">
      <w:pPr>
        <w:pStyle w:val="22"/>
        <w:spacing w:line="360" w:lineRule="auto"/>
        <w:ind w:left="0" w:firstLine="709"/>
        <w:jc w:val="both"/>
        <w:rPr>
          <w:sz w:val="28"/>
          <w:szCs w:val="28"/>
          <w:lang w:val="uk-UA"/>
        </w:rPr>
      </w:pPr>
      <w:r w:rsidRPr="007B497B">
        <w:rPr>
          <w:sz w:val="28"/>
          <w:szCs w:val="28"/>
          <w:lang w:val="uk-UA"/>
        </w:rPr>
        <w:t xml:space="preserve">1. Утилізуватися в клітинах </w:t>
      </w:r>
      <w:proofErr w:type="spellStart"/>
      <w:r w:rsidRPr="007B497B">
        <w:rPr>
          <w:sz w:val="28"/>
          <w:szCs w:val="28"/>
          <w:lang w:val="uk-UA"/>
        </w:rPr>
        <w:t>інсулінонезалежних</w:t>
      </w:r>
      <w:proofErr w:type="spellEnd"/>
      <w:r w:rsidRPr="007B497B">
        <w:rPr>
          <w:sz w:val="28"/>
          <w:szCs w:val="28"/>
          <w:lang w:val="uk-UA"/>
        </w:rPr>
        <w:t xml:space="preserve"> тканин (клітини головного мозку й еритроцити крові).</w:t>
      </w:r>
    </w:p>
    <w:p w14:paraId="49FCADD0" w14:textId="77777777" w:rsidR="00A15E37" w:rsidRPr="007B497B" w:rsidRDefault="00A15E37" w:rsidP="00B52E64">
      <w:pPr>
        <w:pStyle w:val="22"/>
        <w:spacing w:line="360" w:lineRule="auto"/>
        <w:ind w:left="0" w:firstLine="709"/>
        <w:jc w:val="both"/>
        <w:rPr>
          <w:sz w:val="28"/>
          <w:szCs w:val="28"/>
          <w:lang w:val="uk-UA"/>
        </w:rPr>
      </w:pPr>
      <w:r w:rsidRPr="007B497B">
        <w:rPr>
          <w:sz w:val="28"/>
          <w:szCs w:val="28"/>
          <w:lang w:val="uk-UA"/>
        </w:rPr>
        <w:t>2. Депонуватися в клітинах інсулінозалежних тканин, тобто відкластися про запас.</w:t>
      </w:r>
    </w:p>
    <w:p w14:paraId="7DA4EF1B" w14:textId="268FB61B" w:rsidR="00A15E37" w:rsidRPr="007B497B" w:rsidRDefault="00A15E37" w:rsidP="00B52E64">
      <w:pPr>
        <w:pStyle w:val="22"/>
        <w:spacing w:line="360" w:lineRule="auto"/>
        <w:ind w:left="0" w:firstLine="709"/>
        <w:jc w:val="both"/>
        <w:rPr>
          <w:sz w:val="28"/>
          <w:szCs w:val="28"/>
          <w:lang w:val="uk-UA"/>
        </w:rPr>
      </w:pPr>
      <w:r w:rsidRPr="007B497B">
        <w:rPr>
          <w:sz w:val="28"/>
          <w:szCs w:val="28"/>
          <w:lang w:val="uk-UA"/>
        </w:rPr>
        <w:t>Припустимо, що людина з'їла одну ХО з вмістом 10 г вуглеводів в ХО, і всі ці 10 грам перетворилися на глюкозу. Головний мозок споживає на годину приблизно 6 г глюкози. Еритроцити - приблизно на 30% менше, що становить приблизно 2,4 г глюкози. І в даному випадку вони будуть споживати саме  глюкозу, яка надійшла та знаходиться в крові. У період засвоєння їжі ніяка інша глюкоза в кров не надходить. Отже</w:t>
      </w:r>
      <w:r w:rsidR="007678EB" w:rsidRPr="007B497B">
        <w:rPr>
          <w:sz w:val="28"/>
          <w:szCs w:val="28"/>
          <w:lang w:val="uk-UA"/>
        </w:rPr>
        <w:t>,</w:t>
      </w:r>
      <w:r w:rsidRPr="007B497B">
        <w:rPr>
          <w:sz w:val="28"/>
          <w:szCs w:val="28"/>
          <w:lang w:val="uk-UA"/>
        </w:rPr>
        <w:t xml:space="preserve"> з введених 10 г через годину залишиться лише 10-8.4 = 1,6 грама глюкози. Ось її-то і треба утилізувати, оскільки через годину саме вона буде визначати концентрацію в крові.</w:t>
      </w:r>
    </w:p>
    <w:p w14:paraId="3B75EA40" w14:textId="77777777" w:rsidR="00A15E37" w:rsidRPr="007B497B" w:rsidRDefault="00A15E37" w:rsidP="00B52E64">
      <w:pPr>
        <w:pStyle w:val="22"/>
        <w:spacing w:line="360" w:lineRule="auto"/>
        <w:ind w:left="0" w:firstLine="709"/>
        <w:jc w:val="both"/>
        <w:rPr>
          <w:sz w:val="28"/>
          <w:szCs w:val="28"/>
          <w:lang w:val="uk-UA"/>
        </w:rPr>
      </w:pPr>
      <w:r w:rsidRPr="007B497B">
        <w:rPr>
          <w:sz w:val="28"/>
          <w:szCs w:val="28"/>
          <w:lang w:val="uk-UA"/>
        </w:rPr>
        <w:t>Звідси випливає, що вже через годину кількість глюкози, що підлягає депонуванню, буде становити 10-8 = 2 грами. Ось цей залишок, власне, і буде визначати наше підвищення глюкози крові через годину після вживання цих 10 грамів вуглеводів. І якщо у людини немає секреції власного інсуліну, і він не ввів екзогенний інсулін, то через годину підвищення концентрації глюкози крові буде визначатися саме цим залишком. Але це справедливо, якщо людина з'їла всього одну ХО. Якщо він з'їсть 10 ХО (100 г вуглеводів), то через годину кількість глюкози, яка є визначальною для концентрації в крові, буде величина 100-8.4 = 91,6 г глюкози. Просто мозок і еритроцити не здатні за годину утилізувати всю глюкозу, і переважна її маса підлягає депонуванню. Але ми зараз говоримо тільки про одну ХО.</w:t>
      </w:r>
    </w:p>
    <w:p w14:paraId="35A87470" w14:textId="77777777" w:rsidR="00A15E37" w:rsidRPr="007B497B" w:rsidRDefault="00A15E37" w:rsidP="00B52E64">
      <w:pPr>
        <w:pStyle w:val="22"/>
        <w:spacing w:line="360" w:lineRule="auto"/>
        <w:ind w:left="0" w:firstLine="709"/>
        <w:jc w:val="both"/>
        <w:rPr>
          <w:sz w:val="28"/>
          <w:szCs w:val="28"/>
          <w:lang w:val="uk-UA"/>
        </w:rPr>
      </w:pPr>
      <w:r w:rsidRPr="007B497B">
        <w:rPr>
          <w:sz w:val="28"/>
          <w:szCs w:val="28"/>
          <w:lang w:val="uk-UA"/>
        </w:rPr>
        <w:t>З цього випливає, що кількість глюкози, яка спричиняє підйом цукру крові тільки від однієї з'їденої ХО через годину буде :</w:t>
      </w:r>
    </w:p>
    <w:p w14:paraId="1A87C8B4" w14:textId="77777777" w:rsidR="00A15E37" w:rsidRPr="007B497B" w:rsidRDefault="00A15E37" w:rsidP="00B52E64">
      <w:pPr>
        <w:pStyle w:val="22"/>
        <w:spacing w:line="360" w:lineRule="auto"/>
        <w:ind w:left="0" w:firstLine="709"/>
        <w:jc w:val="both"/>
        <w:rPr>
          <w:sz w:val="28"/>
          <w:szCs w:val="28"/>
          <w:lang w:val="uk-UA"/>
        </w:rPr>
      </w:pPr>
      <w:proofErr w:type="spellStart"/>
      <w:r w:rsidRPr="007B497B">
        <w:rPr>
          <w:sz w:val="28"/>
          <w:szCs w:val="28"/>
          <w:lang w:val="uk-UA"/>
        </w:rPr>
        <w:t>Гхо</w:t>
      </w:r>
      <w:proofErr w:type="spellEnd"/>
      <w:r w:rsidRPr="007B497B">
        <w:rPr>
          <w:sz w:val="28"/>
          <w:szCs w:val="28"/>
          <w:lang w:val="uk-UA"/>
        </w:rPr>
        <w:t xml:space="preserve"> = ХО-8.4, де ХО - розмірність хлібної одиниці (прийняте користувачем вміст вуглеводів в одній ХО)</w:t>
      </w:r>
    </w:p>
    <w:p w14:paraId="662B56F6" w14:textId="77777777" w:rsidR="00A15E37" w:rsidRPr="007B497B" w:rsidRDefault="00A15E37" w:rsidP="00B52E64">
      <w:pPr>
        <w:pStyle w:val="22"/>
        <w:spacing w:line="360" w:lineRule="auto"/>
        <w:ind w:left="0" w:firstLine="709"/>
        <w:jc w:val="both"/>
        <w:rPr>
          <w:sz w:val="28"/>
          <w:szCs w:val="28"/>
          <w:lang w:val="uk-UA"/>
        </w:rPr>
      </w:pPr>
      <w:r w:rsidRPr="007B497B">
        <w:rPr>
          <w:sz w:val="28"/>
          <w:szCs w:val="28"/>
          <w:lang w:val="uk-UA"/>
        </w:rPr>
        <w:lastRenderedPageBreak/>
        <w:t>Добавка до концентрації (підвищення концентрації ГК) буде дорівнювати:</w:t>
      </w:r>
    </w:p>
    <w:p w14:paraId="27B416B3" w14:textId="77777777" w:rsidR="00A15E37" w:rsidRPr="007B497B" w:rsidRDefault="00A15E37" w:rsidP="00B52E64">
      <w:pPr>
        <w:pStyle w:val="22"/>
        <w:spacing w:line="360" w:lineRule="auto"/>
        <w:ind w:left="0" w:firstLine="709"/>
        <w:jc w:val="both"/>
        <w:rPr>
          <w:sz w:val="28"/>
          <w:szCs w:val="28"/>
          <w:lang w:val="uk-UA"/>
        </w:rPr>
      </w:pPr>
      <w:r w:rsidRPr="007B497B">
        <w:rPr>
          <w:sz w:val="28"/>
          <w:szCs w:val="28"/>
          <w:lang w:val="uk-UA"/>
        </w:rPr>
        <w:t xml:space="preserve">ДКГ = </w:t>
      </w:r>
      <w:proofErr w:type="spellStart"/>
      <w:r w:rsidRPr="007B497B">
        <w:rPr>
          <w:sz w:val="28"/>
          <w:szCs w:val="28"/>
          <w:lang w:val="uk-UA"/>
        </w:rPr>
        <w:t>Гхо</w:t>
      </w:r>
      <w:proofErr w:type="spellEnd"/>
      <w:r w:rsidRPr="007B497B">
        <w:rPr>
          <w:sz w:val="28"/>
          <w:szCs w:val="28"/>
          <w:lang w:val="uk-UA"/>
        </w:rPr>
        <w:t xml:space="preserve"> / Кк де: Кк - кількість крові в людині</w:t>
      </w:r>
    </w:p>
    <w:p w14:paraId="42D7AA1E" w14:textId="77777777" w:rsidR="00A15E37" w:rsidRPr="007B497B" w:rsidRDefault="00A15E37" w:rsidP="00B52E64">
      <w:pPr>
        <w:pStyle w:val="22"/>
        <w:spacing w:line="360" w:lineRule="auto"/>
        <w:ind w:left="0" w:firstLine="709"/>
        <w:jc w:val="both"/>
        <w:rPr>
          <w:sz w:val="28"/>
          <w:szCs w:val="28"/>
          <w:lang w:val="uk-UA"/>
        </w:rPr>
      </w:pPr>
      <w:r w:rsidRPr="007B497B">
        <w:rPr>
          <w:sz w:val="28"/>
          <w:szCs w:val="28"/>
          <w:lang w:val="uk-UA"/>
        </w:rPr>
        <w:t>Вважається, що кількість циркулюючої крові залежить від маси людини і дорівнює 7% його маси (ваги), з цього виходить, що:</w:t>
      </w:r>
    </w:p>
    <w:p w14:paraId="66A6199D" w14:textId="77777777" w:rsidR="00A15E37" w:rsidRPr="007B497B" w:rsidRDefault="00A15E37" w:rsidP="00B52E64">
      <w:pPr>
        <w:pStyle w:val="22"/>
        <w:spacing w:line="360" w:lineRule="auto"/>
        <w:ind w:left="0" w:firstLine="709"/>
        <w:jc w:val="both"/>
        <w:rPr>
          <w:sz w:val="28"/>
          <w:szCs w:val="28"/>
          <w:lang w:val="uk-UA"/>
        </w:rPr>
      </w:pPr>
      <w:r w:rsidRPr="007B497B">
        <w:rPr>
          <w:sz w:val="28"/>
          <w:szCs w:val="28"/>
          <w:lang w:val="uk-UA"/>
        </w:rPr>
        <w:t xml:space="preserve">ДКГ = </w:t>
      </w:r>
      <w:proofErr w:type="spellStart"/>
      <w:r w:rsidRPr="007B497B">
        <w:rPr>
          <w:sz w:val="28"/>
          <w:szCs w:val="28"/>
          <w:lang w:val="uk-UA"/>
        </w:rPr>
        <w:t>Гхе</w:t>
      </w:r>
      <w:proofErr w:type="spellEnd"/>
      <w:r w:rsidRPr="007B497B">
        <w:rPr>
          <w:sz w:val="28"/>
          <w:szCs w:val="28"/>
          <w:lang w:val="uk-UA"/>
        </w:rPr>
        <w:t xml:space="preserve"> / (0,07 х P), де Р - вага людини</w:t>
      </w:r>
    </w:p>
    <w:p w14:paraId="0D317846" w14:textId="77777777" w:rsidR="00A15E37" w:rsidRPr="007B497B" w:rsidRDefault="00A15E37" w:rsidP="00B52E64">
      <w:pPr>
        <w:pStyle w:val="22"/>
        <w:spacing w:line="360" w:lineRule="auto"/>
        <w:ind w:left="0" w:firstLine="709"/>
        <w:jc w:val="both"/>
        <w:rPr>
          <w:sz w:val="28"/>
          <w:szCs w:val="28"/>
          <w:lang w:val="uk-UA"/>
        </w:rPr>
      </w:pPr>
      <w:r w:rsidRPr="007B497B">
        <w:rPr>
          <w:sz w:val="28"/>
          <w:szCs w:val="28"/>
          <w:lang w:val="uk-UA"/>
        </w:rPr>
        <w:t>Кінцева концентрація глюкози крові буде дорівнювати:</w:t>
      </w:r>
    </w:p>
    <w:p w14:paraId="3DDFDFE9" w14:textId="77777777" w:rsidR="00A15E37" w:rsidRPr="007B497B" w:rsidRDefault="00A15E37" w:rsidP="00B52E64">
      <w:pPr>
        <w:pStyle w:val="22"/>
        <w:spacing w:line="360" w:lineRule="auto"/>
        <w:ind w:left="0" w:firstLine="709"/>
        <w:jc w:val="both"/>
        <w:rPr>
          <w:sz w:val="28"/>
          <w:szCs w:val="28"/>
          <w:lang w:val="uk-UA"/>
        </w:rPr>
      </w:pPr>
      <w:proofErr w:type="spellStart"/>
      <w:r w:rsidRPr="007B497B">
        <w:rPr>
          <w:sz w:val="28"/>
          <w:szCs w:val="28"/>
          <w:lang w:val="uk-UA"/>
        </w:rPr>
        <w:t>ККг</w:t>
      </w:r>
      <w:proofErr w:type="spellEnd"/>
      <w:r w:rsidRPr="007B497B">
        <w:rPr>
          <w:sz w:val="28"/>
          <w:szCs w:val="28"/>
          <w:lang w:val="uk-UA"/>
        </w:rPr>
        <w:t xml:space="preserve"> = (НКГ х Кк + </w:t>
      </w:r>
      <w:proofErr w:type="spellStart"/>
      <w:r w:rsidRPr="007B497B">
        <w:rPr>
          <w:sz w:val="28"/>
          <w:szCs w:val="28"/>
          <w:lang w:val="uk-UA"/>
        </w:rPr>
        <w:t>Гхе</w:t>
      </w:r>
      <w:proofErr w:type="spellEnd"/>
      <w:r w:rsidRPr="007B497B">
        <w:rPr>
          <w:sz w:val="28"/>
          <w:szCs w:val="28"/>
          <w:lang w:val="uk-UA"/>
        </w:rPr>
        <w:t xml:space="preserve">) / Кк = НКГ + </w:t>
      </w:r>
      <w:proofErr w:type="spellStart"/>
      <w:r w:rsidRPr="007B497B">
        <w:rPr>
          <w:sz w:val="28"/>
          <w:szCs w:val="28"/>
          <w:lang w:val="uk-UA"/>
        </w:rPr>
        <w:t>Гхе</w:t>
      </w:r>
      <w:proofErr w:type="spellEnd"/>
      <w:r w:rsidRPr="007B497B">
        <w:rPr>
          <w:sz w:val="28"/>
          <w:szCs w:val="28"/>
          <w:lang w:val="uk-UA"/>
        </w:rPr>
        <w:t xml:space="preserve"> / Кк = НКГ + ДКГ де:</w:t>
      </w:r>
    </w:p>
    <w:p w14:paraId="509DB640" w14:textId="77777777" w:rsidR="00A15E37" w:rsidRPr="007B497B" w:rsidRDefault="00A15E37" w:rsidP="00B52E64">
      <w:pPr>
        <w:pStyle w:val="22"/>
        <w:spacing w:line="360" w:lineRule="auto"/>
        <w:ind w:left="0" w:firstLine="709"/>
        <w:jc w:val="both"/>
        <w:rPr>
          <w:sz w:val="28"/>
          <w:szCs w:val="28"/>
          <w:lang w:val="uk-UA"/>
        </w:rPr>
      </w:pPr>
      <w:proofErr w:type="spellStart"/>
      <w:r w:rsidRPr="007B497B">
        <w:rPr>
          <w:sz w:val="28"/>
          <w:szCs w:val="28"/>
          <w:lang w:val="uk-UA"/>
        </w:rPr>
        <w:t>ККг</w:t>
      </w:r>
      <w:proofErr w:type="spellEnd"/>
      <w:r w:rsidRPr="007B497B">
        <w:rPr>
          <w:sz w:val="28"/>
          <w:szCs w:val="28"/>
          <w:lang w:val="uk-UA"/>
        </w:rPr>
        <w:t xml:space="preserve"> - кінцева концентрація глюкози в крові після вживання однієї ХО.</w:t>
      </w:r>
    </w:p>
    <w:p w14:paraId="4D658F77" w14:textId="77777777" w:rsidR="00A15E37" w:rsidRPr="007B497B" w:rsidRDefault="00A15E37" w:rsidP="00B52E64">
      <w:pPr>
        <w:pStyle w:val="22"/>
        <w:spacing w:line="360" w:lineRule="auto"/>
        <w:ind w:left="0" w:firstLine="709"/>
        <w:jc w:val="both"/>
        <w:rPr>
          <w:sz w:val="28"/>
          <w:szCs w:val="28"/>
          <w:lang w:val="uk-UA"/>
        </w:rPr>
      </w:pPr>
      <w:r w:rsidRPr="007B497B">
        <w:rPr>
          <w:sz w:val="28"/>
          <w:szCs w:val="28"/>
          <w:lang w:val="uk-UA"/>
        </w:rPr>
        <w:t>Кк - кількість крові (л) = 0,07 х Р (кг).</w:t>
      </w:r>
    </w:p>
    <w:p w14:paraId="4C3D9661" w14:textId="77777777" w:rsidR="00A15E37" w:rsidRPr="007B497B" w:rsidRDefault="00A15E37" w:rsidP="00B52E64">
      <w:pPr>
        <w:pStyle w:val="22"/>
        <w:spacing w:line="360" w:lineRule="auto"/>
        <w:ind w:left="0" w:firstLine="709"/>
        <w:jc w:val="both"/>
        <w:rPr>
          <w:sz w:val="28"/>
          <w:szCs w:val="28"/>
          <w:lang w:val="uk-UA"/>
        </w:rPr>
      </w:pPr>
      <w:proofErr w:type="spellStart"/>
      <w:r w:rsidRPr="007B497B">
        <w:rPr>
          <w:sz w:val="28"/>
          <w:szCs w:val="28"/>
          <w:lang w:val="uk-UA"/>
        </w:rPr>
        <w:t>Гхе</w:t>
      </w:r>
      <w:proofErr w:type="spellEnd"/>
      <w:r w:rsidRPr="007B497B">
        <w:rPr>
          <w:sz w:val="28"/>
          <w:szCs w:val="28"/>
          <w:lang w:val="uk-UA"/>
        </w:rPr>
        <w:t xml:space="preserve"> - кількість глюкози, що підлягає депонуванню після з'їдання однієї ХО.</w:t>
      </w:r>
    </w:p>
    <w:p w14:paraId="71BEF262" w14:textId="77777777" w:rsidR="00A15E37" w:rsidRPr="007B497B" w:rsidRDefault="00A15E37" w:rsidP="00B52E64">
      <w:pPr>
        <w:pStyle w:val="22"/>
        <w:spacing w:line="360" w:lineRule="auto"/>
        <w:ind w:left="0" w:firstLine="709"/>
        <w:jc w:val="both"/>
        <w:rPr>
          <w:sz w:val="28"/>
          <w:szCs w:val="28"/>
          <w:lang w:val="uk-UA"/>
        </w:rPr>
      </w:pPr>
      <w:r w:rsidRPr="007B497B">
        <w:rPr>
          <w:sz w:val="28"/>
          <w:szCs w:val="28"/>
          <w:lang w:val="uk-UA"/>
        </w:rPr>
        <w:t>ДКГ - добавка до концентрації глюкози після з'їдання однієї ХО (збільшення ГК від однієї ХО).</w:t>
      </w:r>
    </w:p>
    <w:p w14:paraId="45659010" w14:textId="161B682D" w:rsidR="00A15E37" w:rsidRPr="007B497B" w:rsidRDefault="00A15E37" w:rsidP="00B52E64">
      <w:pPr>
        <w:pStyle w:val="22"/>
        <w:spacing w:line="360" w:lineRule="auto"/>
        <w:ind w:left="0" w:firstLine="709"/>
        <w:jc w:val="both"/>
        <w:rPr>
          <w:sz w:val="28"/>
          <w:szCs w:val="28"/>
          <w:lang w:val="uk-UA"/>
        </w:rPr>
      </w:pPr>
      <w:r w:rsidRPr="007B497B">
        <w:rPr>
          <w:sz w:val="28"/>
          <w:szCs w:val="28"/>
          <w:lang w:val="uk-UA"/>
        </w:rPr>
        <w:t>Але оскільки К1 - це нормована величина, що відображає кількість екзогенного інсуліну, необхідну для компенсації цієї самої ДКГ</w:t>
      </w:r>
      <w:r w:rsidR="00C61959" w:rsidRPr="007B497B">
        <w:rPr>
          <w:sz w:val="28"/>
          <w:szCs w:val="28"/>
          <w:lang w:val="uk-UA"/>
        </w:rPr>
        <w:t xml:space="preserve"> [3]</w:t>
      </w:r>
      <w:r w:rsidR="007678EB" w:rsidRPr="007B497B">
        <w:rPr>
          <w:sz w:val="28"/>
          <w:szCs w:val="28"/>
          <w:lang w:val="uk-UA"/>
        </w:rPr>
        <w:t>. Отже, величина «ціни одиниці інсуліну»</w:t>
      </w:r>
      <w:r w:rsidRPr="007B497B">
        <w:rPr>
          <w:sz w:val="28"/>
          <w:szCs w:val="28"/>
          <w:lang w:val="uk-UA"/>
        </w:rPr>
        <w:t xml:space="preserve"> (ЦОІ) буде дорівнювати:</w:t>
      </w:r>
    </w:p>
    <w:p w14:paraId="64549665" w14:textId="77777777" w:rsidR="00A15E37" w:rsidRPr="007B497B" w:rsidRDefault="00A15E37" w:rsidP="00B52E64">
      <w:pPr>
        <w:pStyle w:val="22"/>
        <w:spacing w:line="360" w:lineRule="auto"/>
        <w:ind w:left="0" w:firstLine="709"/>
        <w:jc w:val="both"/>
        <w:rPr>
          <w:sz w:val="28"/>
          <w:szCs w:val="28"/>
          <w:lang w:val="uk-UA"/>
        </w:rPr>
      </w:pPr>
      <w:r w:rsidRPr="007B497B">
        <w:rPr>
          <w:sz w:val="28"/>
          <w:szCs w:val="28"/>
          <w:lang w:val="uk-UA"/>
        </w:rPr>
        <w:t>ЦОІ = ДКГ / К1.</w:t>
      </w:r>
    </w:p>
    <w:p w14:paraId="1C1A7FB4" w14:textId="77777777" w:rsidR="00A15E37" w:rsidRPr="007B497B" w:rsidRDefault="00A15E37" w:rsidP="00B52E64">
      <w:pPr>
        <w:pStyle w:val="22"/>
        <w:spacing w:line="360" w:lineRule="auto"/>
        <w:ind w:left="0" w:firstLine="709"/>
        <w:jc w:val="both"/>
        <w:rPr>
          <w:sz w:val="28"/>
          <w:szCs w:val="28"/>
          <w:lang w:val="uk-UA"/>
        </w:rPr>
      </w:pPr>
      <w:r w:rsidRPr="007B497B">
        <w:rPr>
          <w:sz w:val="28"/>
          <w:szCs w:val="28"/>
          <w:lang w:val="uk-UA"/>
        </w:rPr>
        <w:t xml:space="preserve">Для того, щоб перевести розмірність ЦОІ до вигляду </w:t>
      </w:r>
      <w:proofErr w:type="spellStart"/>
      <w:r w:rsidRPr="007B497B">
        <w:rPr>
          <w:sz w:val="28"/>
          <w:szCs w:val="28"/>
          <w:lang w:val="uk-UA"/>
        </w:rPr>
        <w:t>ммоль</w:t>
      </w:r>
      <w:proofErr w:type="spellEnd"/>
      <w:r w:rsidRPr="007B497B">
        <w:rPr>
          <w:sz w:val="28"/>
          <w:szCs w:val="28"/>
          <w:lang w:val="uk-UA"/>
        </w:rPr>
        <w:t xml:space="preserve">/л, (що є узагальненою величиною) треба результат помножить на 100 та поділити на 18 (перевести г/л в </w:t>
      </w:r>
      <w:proofErr w:type="spellStart"/>
      <w:r w:rsidRPr="007B497B">
        <w:rPr>
          <w:sz w:val="28"/>
          <w:szCs w:val="28"/>
          <w:lang w:val="uk-UA"/>
        </w:rPr>
        <w:t>ммоль</w:t>
      </w:r>
      <w:proofErr w:type="spellEnd"/>
      <w:r w:rsidRPr="007B497B">
        <w:rPr>
          <w:sz w:val="28"/>
          <w:szCs w:val="28"/>
          <w:lang w:val="uk-UA"/>
        </w:rPr>
        <w:t>/л).</w:t>
      </w:r>
    </w:p>
    <w:p w14:paraId="3FA1DC28" w14:textId="77777777" w:rsidR="00A15E37" w:rsidRPr="007B497B" w:rsidRDefault="00A15E37" w:rsidP="00B52E64">
      <w:pPr>
        <w:pStyle w:val="22"/>
        <w:spacing w:line="360" w:lineRule="auto"/>
        <w:ind w:left="0" w:firstLine="709"/>
        <w:jc w:val="both"/>
        <w:rPr>
          <w:sz w:val="28"/>
          <w:szCs w:val="28"/>
          <w:lang w:val="uk-UA"/>
        </w:rPr>
      </w:pPr>
      <w:proofErr w:type="spellStart"/>
      <w:r w:rsidRPr="007B497B">
        <w:rPr>
          <w:sz w:val="28"/>
          <w:szCs w:val="28"/>
          <w:lang w:val="uk-UA"/>
        </w:rPr>
        <w:t>Зкі</w:t>
      </w:r>
      <w:proofErr w:type="spellEnd"/>
      <w:r w:rsidRPr="007B497B">
        <w:rPr>
          <w:sz w:val="28"/>
          <w:szCs w:val="28"/>
          <w:lang w:val="uk-UA"/>
        </w:rPr>
        <w:t xml:space="preserve"> = </w:t>
      </w:r>
      <w:proofErr w:type="spellStart"/>
      <w:r w:rsidRPr="007B497B">
        <w:rPr>
          <w:sz w:val="28"/>
          <w:szCs w:val="28"/>
          <w:lang w:val="uk-UA"/>
        </w:rPr>
        <w:t>Дкц</w:t>
      </w:r>
      <w:proofErr w:type="spellEnd"/>
      <w:r w:rsidRPr="007B497B">
        <w:rPr>
          <w:sz w:val="28"/>
          <w:szCs w:val="28"/>
          <w:lang w:val="uk-UA"/>
        </w:rPr>
        <w:t xml:space="preserve"> + КД, де </w:t>
      </w:r>
      <w:proofErr w:type="spellStart"/>
      <w:r w:rsidRPr="007B497B">
        <w:rPr>
          <w:sz w:val="28"/>
          <w:szCs w:val="28"/>
          <w:lang w:val="uk-UA"/>
        </w:rPr>
        <w:t>Зкі</w:t>
      </w:r>
      <w:proofErr w:type="spellEnd"/>
      <w:r w:rsidRPr="007B497B">
        <w:rPr>
          <w:sz w:val="28"/>
          <w:szCs w:val="28"/>
          <w:lang w:val="uk-UA"/>
        </w:rPr>
        <w:t xml:space="preserve"> — загальна кількість інсуліну, </w:t>
      </w:r>
      <w:proofErr w:type="spellStart"/>
      <w:r w:rsidRPr="007B497B">
        <w:rPr>
          <w:sz w:val="28"/>
          <w:szCs w:val="28"/>
          <w:lang w:val="uk-UA"/>
        </w:rPr>
        <w:t>Дкц</w:t>
      </w:r>
      <w:proofErr w:type="spellEnd"/>
      <w:r w:rsidRPr="007B497B">
        <w:rPr>
          <w:sz w:val="28"/>
          <w:szCs w:val="28"/>
          <w:lang w:val="uk-UA"/>
        </w:rPr>
        <w:t xml:space="preserve"> — додаткова компенсація рівня цукру, а КД — кількість інсуліну для компенсації їжі.</w:t>
      </w:r>
    </w:p>
    <w:p w14:paraId="3F87B41C" w14:textId="77777777" w:rsidR="00A15E37" w:rsidRPr="007B497B" w:rsidRDefault="00A15E37" w:rsidP="00B52E64">
      <w:pPr>
        <w:pStyle w:val="22"/>
        <w:spacing w:line="360" w:lineRule="auto"/>
        <w:ind w:left="0" w:firstLine="709"/>
        <w:jc w:val="both"/>
        <w:rPr>
          <w:sz w:val="28"/>
          <w:szCs w:val="28"/>
          <w:lang w:val="uk-UA"/>
        </w:rPr>
      </w:pPr>
      <w:proofErr w:type="spellStart"/>
      <w:r w:rsidRPr="007B497B">
        <w:rPr>
          <w:sz w:val="28"/>
          <w:szCs w:val="28"/>
          <w:lang w:val="uk-UA"/>
        </w:rPr>
        <w:t>Дкц</w:t>
      </w:r>
      <w:proofErr w:type="spellEnd"/>
      <w:r w:rsidRPr="007B497B">
        <w:rPr>
          <w:sz w:val="28"/>
          <w:szCs w:val="28"/>
          <w:lang w:val="uk-UA"/>
        </w:rPr>
        <w:t xml:space="preserve"> = ЦОІ / (ГК — </w:t>
      </w:r>
      <w:proofErr w:type="spellStart"/>
      <w:r w:rsidRPr="007B497B">
        <w:rPr>
          <w:sz w:val="28"/>
          <w:szCs w:val="28"/>
          <w:lang w:val="uk-UA"/>
        </w:rPr>
        <w:t>цГК</w:t>
      </w:r>
      <w:proofErr w:type="spellEnd"/>
      <w:r w:rsidRPr="007B497B">
        <w:rPr>
          <w:sz w:val="28"/>
          <w:szCs w:val="28"/>
          <w:lang w:val="uk-UA"/>
        </w:rPr>
        <w:t xml:space="preserve">), </w:t>
      </w:r>
      <w:proofErr w:type="spellStart"/>
      <w:r w:rsidRPr="007B497B">
        <w:rPr>
          <w:sz w:val="28"/>
          <w:szCs w:val="28"/>
          <w:lang w:val="uk-UA"/>
        </w:rPr>
        <w:t>Гк</w:t>
      </w:r>
      <w:proofErr w:type="spellEnd"/>
      <w:r w:rsidRPr="007B497B">
        <w:rPr>
          <w:sz w:val="28"/>
          <w:szCs w:val="28"/>
          <w:lang w:val="uk-UA"/>
        </w:rPr>
        <w:t xml:space="preserve"> — поточна глюкоза крові, </w:t>
      </w:r>
      <w:proofErr w:type="spellStart"/>
      <w:r w:rsidRPr="007B497B">
        <w:rPr>
          <w:sz w:val="28"/>
          <w:szCs w:val="28"/>
          <w:lang w:val="uk-UA"/>
        </w:rPr>
        <w:t>цГК</w:t>
      </w:r>
      <w:proofErr w:type="spellEnd"/>
      <w:r w:rsidRPr="007B497B">
        <w:rPr>
          <w:sz w:val="28"/>
          <w:szCs w:val="28"/>
          <w:lang w:val="uk-UA"/>
        </w:rPr>
        <w:t xml:space="preserve"> — цільова.</w:t>
      </w:r>
    </w:p>
    <w:p w14:paraId="54157E3F" w14:textId="77777777" w:rsidR="00A15E37" w:rsidRPr="007B497B" w:rsidRDefault="00A15E37" w:rsidP="00B52E64">
      <w:pPr>
        <w:pStyle w:val="22"/>
        <w:spacing w:line="360" w:lineRule="auto"/>
        <w:ind w:left="0" w:firstLine="709"/>
        <w:jc w:val="both"/>
        <w:rPr>
          <w:sz w:val="28"/>
          <w:szCs w:val="28"/>
          <w:lang w:val="uk-UA"/>
        </w:rPr>
      </w:pPr>
      <w:r w:rsidRPr="007B497B">
        <w:rPr>
          <w:sz w:val="28"/>
          <w:szCs w:val="28"/>
          <w:lang w:val="uk-UA"/>
        </w:rPr>
        <w:t xml:space="preserve">КД = К1 * </w:t>
      </w:r>
      <w:proofErr w:type="spellStart"/>
      <w:r w:rsidRPr="007B497B">
        <w:rPr>
          <w:sz w:val="28"/>
          <w:szCs w:val="28"/>
          <w:lang w:val="uk-UA"/>
        </w:rPr>
        <w:t>зХО</w:t>
      </w:r>
      <w:proofErr w:type="spellEnd"/>
      <w:r w:rsidRPr="007B497B">
        <w:rPr>
          <w:sz w:val="28"/>
          <w:szCs w:val="28"/>
          <w:lang w:val="uk-UA"/>
        </w:rPr>
        <w:t xml:space="preserve">, де </w:t>
      </w:r>
      <w:proofErr w:type="spellStart"/>
      <w:r w:rsidRPr="007B497B">
        <w:rPr>
          <w:sz w:val="28"/>
          <w:szCs w:val="28"/>
          <w:lang w:val="uk-UA"/>
        </w:rPr>
        <w:t>зХО</w:t>
      </w:r>
      <w:proofErr w:type="spellEnd"/>
      <w:r w:rsidRPr="007B497B">
        <w:rPr>
          <w:sz w:val="28"/>
          <w:szCs w:val="28"/>
          <w:lang w:val="uk-UA"/>
        </w:rPr>
        <w:t xml:space="preserve"> — загальна кількість хлібних одиниць.</w:t>
      </w:r>
    </w:p>
    <w:p w14:paraId="57991C30" w14:textId="4DC0137C" w:rsidR="00A15E37" w:rsidRPr="007B497B" w:rsidRDefault="00B52E64" w:rsidP="00B52E64">
      <w:pPr>
        <w:pStyle w:val="22"/>
        <w:spacing w:line="360" w:lineRule="auto"/>
        <w:ind w:left="0" w:firstLine="709"/>
        <w:jc w:val="both"/>
        <w:rPr>
          <w:sz w:val="28"/>
          <w:szCs w:val="28"/>
          <w:lang w:val="uk-UA"/>
        </w:rPr>
      </w:pPr>
      <w:r w:rsidRPr="007B497B">
        <w:rPr>
          <w:sz w:val="28"/>
          <w:szCs w:val="28"/>
          <w:lang w:val="uk-UA"/>
        </w:rPr>
        <w:t>Т</w:t>
      </w:r>
      <w:r w:rsidR="00A15E37" w:rsidRPr="007B497B">
        <w:rPr>
          <w:sz w:val="28"/>
          <w:szCs w:val="28"/>
          <w:lang w:val="uk-UA"/>
        </w:rPr>
        <w:t>аким чином</w:t>
      </w:r>
      <w:r w:rsidR="00D82457" w:rsidRPr="007B497B">
        <w:rPr>
          <w:sz w:val="28"/>
          <w:szCs w:val="28"/>
          <w:lang w:val="uk-UA"/>
        </w:rPr>
        <w:t>,</w:t>
      </w:r>
      <w:r w:rsidR="00A15E37" w:rsidRPr="007B497B">
        <w:rPr>
          <w:sz w:val="28"/>
          <w:szCs w:val="28"/>
          <w:lang w:val="uk-UA"/>
        </w:rPr>
        <w:t xml:space="preserve"> для визначення компенсаційної дози інсуліну необхідно </w:t>
      </w:r>
      <w:r w:rsidR="00F76BBD">
        <w:rPr>
          <w:sz w:val="28"/>
          <w:szCs w:val="28"/>
          <w:lang w:val="uk-UA"/>
        </w:rPr>
        <w:t>з</w:t>
      </w:r>
      <w:r w:rsidR="00F76BBD" w:rsidRPr="00F76BBD">
        <w:rPr>
          <w:sz w:val="28"/>
          <w:szCs w:val="28"/>
        </w:rPr>
        <w:t>’</w:t>
      </w:r>
      <w:r w:rsidR="00F76BBD">
        <w:rPr>
          <w:sz w:val="28"/>
          <w:szCs w:val="28"/>
          <w:lang w:val="uk-UA"/>
        </w:rPr>
        <w:t>ясувати</w:t>
      </w:r>
      <w:r w:rsidR="00A15E37" w:rsidRPr="007B497B">
        <w:rPr>
          <w:sz w:val="28"/>
          <w:szCs w:val="28"/>
          <w:lang w:val="uk-UA"/>
        </w:rPr>
        <w:t xml:space="preserve"> </w:t>
      </w:r>
      <w:r w:rsidR="00D82457" w:rsidRPr="007B497B">
        <w:rPr>
          <w:sz w:val="28"/>
          <w:szCs w:val="28"/>
          <w:lang w:val="uk-UA"/>
        </w:rPr>
        <w:t>такі</w:t>
      </w:r>
      <w:r w:rsidR="00A15E37" w:rsidRPr="007B497B">
        <w:rPr>
          <w:sz w:val="28"/>
          <w:szCs w:val="28"/>
          <w:lang w:val="uk-UA"/>
        </w:rPr>
        <w:t xml:space="preserve"> </w:t>
      </w:r>
      <w:r w:rsidR="00F76BBD">
        <w:rPr>
          <w:sz w:val="28"/>
          <w:szCs w:val="28"/>
          <w:lang w:val="uk-UA"/>
        </w:rPr>
        <w:t>параметри</w:t>
      </w:r>
      <w:r w:rsidR="00A15E37" w:rsidRPr="007B497B">
        <w:rPr>
          <w:sz w:val="28"/>
          <w:szCs w:val="28"/>
          <w:lang w:val="uk-UA"/>
        </w:rPr>
        <w:t xml:space="preserve">: </w:t>
      </w:r>
    </w:p>
    <w:p w14:paraId="27DB4D75" w14:textId="77777777" w:rsidR="00A15E37" w:rsidRPr="007B497B" w:rsidRDefault="00A15E37" w:rsidP="00B52E64">
      <w:pPr>
        <w:pStyle w:val="22"/>
        <w:spacing w:line="360" w:lineRule="auto"/>
        <w:ind w:left="0" w:firstLine="709"/>
        <w:jc w:val="both"/>
        <w:rPr>
          <w:sz w:val="28"/>
          <w:szCs w:val="28"/>
          <w:lang w:val="uk-UA"/>
        </w:rPr>
      </w:pPr>
      <w:r w:rsidRPr="007B497B">
        <w:rPr>
          <w:sz w:val="28"/>
          <w:szCs w:val="28"/>
          <w:lang w:val="uk-UA"/>
        </w:rPr>
        <w:t>- поточна глюкоза крові;</w:t>
      </w:r>
    </w:p>
    <w:p w14:paraId="23374A30" w14:textId="77777777" w:rsidR="00A15E37" w:rsidRPr="007B497B" w:rsidRDefault="00A15E37" w:rsidP="00B52E64">
      <w:pPr>
        <w:pStyle w:val="22"/>
        <w:spacing w:line="360" w:lineRule="auto"/>
        <w:ind w:left="0" w:firstLine="709"/>
        <w:jc w:val="both"/>
        <w:rPr>
          <w:sz w:val="28"/>
          <w:szCs w:val="28"/>
          <w:lang w:val="uk-UA"/>
        </w:rPr>
      </w:pPr>
      <w:r w:rsidRPr="007B497B">
        <w:rPr>
          <w:sz w:val="28"/>
          <w:szCs w:val="28"/>
          <w:lang w:val="uk-UA"/>
        </w:rPr>
        <w:t>- цільова глюкоза крові;</w:t>
      </w:r>
    </w:p>
    <w:p w14:paraId="1B25CE42" w14:textId="77777777" w:rsidR="00A15E37" w:rsidRPr="007B497B" w:rsidRDefault="00A15E37" w:rsidP="00B52E64">
      <w:pPr>
        <w:pStyle w:val="22"/>
        <w:spacing w:line="360" w:lineRule="auto"/>
        <w:ind w:left="0" w:firstLine="709"/>
        <w:jc w:val="both"/>
        <w:rPr>
          <w:sz w:val="28"/>
          <w:szCs w:val="28"/>
          <w:lang w:val="uk-UA"/>
        </w:rPr>
      </w:pPr>
      <w:r w:rsidRPr="007B497B">
        <w:rPr>
          <w:sz w:val="28"/>
          <w:szCs w:val="28"/>
          <w:lang w:val="uk-UA"/>
        </w:rPr>
        <w:t>- загальна кількість хлібних одиниць в їжі, що вживається;</w:t>
      </w:r>
    </w:p>
    <w:p w14:paraId="14668402" w14:textId="77777777" w:rsidR="00A15E37" w:rsidRPr="007B497B" w:rsidRDefault="00A15E37" w:rsidP="00B52E64">
      <w:pPr>
        <w:pStyle w:val="22"/>
        <w:spacing w:line="360" w:lineRule="auto"/>
        <w:ind w:left="0" w:firstLine="709"/>
        <w:jc w:val="both"/>
        <w:rPr>
          <w:sz w:val="28"/>
          <w:szCs w:val="28"/>
          <w:lang w:val="uk-UA"/>
        </w:rPr>
      </w:pPr>
      <w:r w:rsidRPr="007B497B">
        <w:rPr>
          <w:sz w:val="28"/>
          <w:szCs w:val="28"/>
          <w:lang w:val="uk-UA"/>
        </w:rPr>
        <w:t xml:space="preserve">- </w:t>
      </w:r>
      <w:r w:rsidR="00B61BEB" w:rsidRPr="007B497B">
        <w:rPr>
          <w:sz w:val="28"/>
          <w:szCs w:val="28"/>
          <w:lang w:val="uk-UA"/>
        </w:rPr>
        <w:t>маса людини</w:t>
      </w:r>
      <w:r w:rsidR="00B52E64" w:rsidRPr="007B497B">
        <w:rPr>
          <w:sz w:val="28"/>
          <w:szCs w:val="28"/>
          <w:lang w:val="uk-UA"/>
        </w:rPr>
        <w:t>;</w:t>
      </w:r>
    </w:p>
    <w:p w14:paraId="3BE305E3" w14:textId="77777777" w:rsidR="00B52E64" w:rsidRDefault="00B61BEB" w:rsidP="00B52E64">
      <w:pPr>
        <w:pStyle w:val="22"/>
        <w:spacing w:line="360" w:lineRule="auto"/>
        <w:ind w:left="0" w:firstLine="709"/>
        <w:jc w:val="both"/>
        <w:rPr>
          <w:sz w:val="28"/>
          <w:szCs w:val="28"/>
          <w:lang w:val="uk-UA"/>
        </w:rPr>
      </w:pPr>
      <w:r w:rsidRPr="007B497B">
        <w:rPr>
          <w:sz w:val="28"/>
          <w:szCs w:val="28"/>
          <w:lang w:val="uk-UA"/>
        </w:rPr>
        <w:t>- «ціна одиниці інсуліну» конкретного користувача</w:t>
      </w:r>
      <w:r w:rsidR="00B52E64" w:rsidRPr="007B497B">
        <w:rPr>
          <w:sz w:val="28"/>
          <w:szCs w:val="28"/>
          <w:lang w:val="uk-UA"/>
        </w:rPr>
        <w:t xml:space="preserve">. </w:t>
      </w:r>
    </w:p>
    <w:p w14:paraId="4B27F4D8" w14:textId="76A30DDD" w:rsidR="00F76BBD" w:rsidRPr="007B497B" w:rsidRDefault="00F76BBD" w:rsidP="00F76BBD">
      <w:pPr>
        <w:tabs>
          <w:tab w:val="left" w:pos="720"/>
        </w:tabs>
        <w:spacing w:line="360" w:lineRule="auto"/>
        <w:ind w:firstLine="709"/>
        <w:jc w:val="both"/>
        <w:rPr>
          <w:rFonts w:cs="Times New Roman"/>
          <w:sz w:val="28"/>
          <w:szCs w:val="28"/>
          <w:lang w:val="uk-UA"/>
        </w:rPr>
      </w:pPr>
      <w:r>
        <w:rPr>
          <w:sz w:val="28"/>
          <w:szCs w:val="28"/>
          <w:lang w:val="uk-UA"/>
        </w:rPr>
        <w:lastRenderedPageBreak/>
        <w:tab/>
        <w:t>З</w:t>
      </w:r>
      <w:r w:rsidRPr="007B497B">
        <w:rPr>
          <w:sz w:val="28"/>
          <w:szCs w:val="28"/>
          <w:lang w:val="uk-UA"/>
        </w:rPr>
        <w:t xml:space="preserve">агальна </w:t>
      </w:r>
      <w:r>
        <w:rPr>
          <w:sz w:val="28"/>
          <w:szCs w:val="28"/>
          <w:lang w:val="uk-UA"/>
        </w:rPr>
        <w:t xml:space="preserve">кількість хлібних одиниць – сума </w:t>
      </w:r>
      <w:r>
        <w:rPr>
          <w:rFonts w:cs="Times New Roman"/>
          <w:sz w:val="28"/>
          <w:szCs w:val="28"/>
          <w:lang w:val="uk-UA"/>
        </w:rPr>
        <w:t>ХО</w:t>
      </w:r>
      <w:r w:rsidRPr="007B497B">
        <w:rPr>
          <w:rFonts w:cs="Times New Roman"/>
          <w:sz w:val="28"/>
          <w:szCs w:val="28"/>
          <w:lang w:val="uk-UA"/>
        </w:rPr>
        <w:t>, які визначают</w:t>
      </w:r>
      <w:r>
        <w:rPr>
          <w:rFonts w:cs="Times New Roman"/>
          <w:sz w:val="28"/>
          <w:szCs w:val="28"/>
          <w:lang w:val="uk-UA"/>
        </w:rPr>
        <w:t>ься окремо для кожного виду їжі</w:t>
      </w:r>
      <w:r w:rsidRPr="007B497B">
        <w:rPr>
          <w:rFonts w:cs="Times New Roman"/>
          <w:sz w:val="28"/>
          <w:szCs w:val="28"/>
          <w:lang w:val="uk-UA"/>
        </w:rPr>
        <w:t xml:space="preserve">. </w:t>
      </w:r>
      <w:r>
        <w:rPr>
          <w:rFonts w:cs="Times New Roman"/>
          <w:sz w:val="28"/>
          <w:szCs w:val="28"/>
          <w:lang w:val="uk-UA"/>
        </w:rPr>
        <w:t xml:space="preserve"> Кожен продукт має певну кількість вуглеводів, що впливає на показник </w:t>
      </w:r>
      <w:r w:rsidR="003D2C3F">
        <w:rPr>
          <w:rFonts w:cs="Times New Roman"/>
          <w:sz w:val="28"/>
          <w:szCs w:val="28"/>
          <w:lang w:val="uk-UA"/>
        </w:rPr>
        <w:t>«К</w:t>
      </w:r>
      <w:r w:rsidRPr="007B497B">
        <w:rPr>
          <w:rFonts w:cs="Times New Roman"/>
          <w:sz w:val="28"/>
          <w:szCs w:val="28"/>
          <w:lang w:val="uk-UA"/>
        </w:rPr>
        <w:t xml:space="preserve">ількість </w:t>
      </w:r>
      <w:r>
        <w:rPr>
          <w:rFonts w:cs="Times New Roman"/>
          <w:sz w:val="28"/>
          <w:szCs w:val="28"/>
          <w:lang w:val="uk-UA"/>
        </w:rPr>
        <w:t>хлібних одиниць</w:t>
      </w:r>
      <w:r w:rsidR="003D2C3F">
        <w:rPr>
          <w:rFonts w:cs="Times New Roman"/>
          <w:sz w:val="28"/>
          <w:szCs w:val="28"/>
          <w:lang w:val="uk-UA"/>
        </w:rPr>
        <w:t>»</w:t>
      </w:r>
      <w:r w:rsidRPr="007B497B">
        <w:rPr>
          <w:rFonts w:cs="Times New Roman"/>
          <w:sz w:val="28"/>
          <w:szCs w:val="28"/>
          <w:lang w:val="uk-UA"/>
        </w:rPr>
        <w:t xml:space="preserve">. Через це </w:t>
      </w:r>
      <w:r w:rsidR="003D2C3F">
        <w:rPr>
          <w:rFonts w:cs="Times New Roman"/>
          <w:sz w:val="28"/>
          <w:szCs w:val="28"/>
          <w:lang w:val="uk-UA"/>
        </w:rPr>
        <w:t>необхідно</w:t>
      </w:r>
      <w:r w:rsidRPr="007B497B">
        <w:rPr>
          <w:rFonts w:cs="Times New Roman"/>
          <w:sz w:val="28"/>
          <w:szCs w:val="28"/>
          <w:lang w:val="uk-UA"/>
        </w:rPr>
        <w:t xml:space="preserve"> знати, яка кількість </w:t>
      </w:r>
      <w:r w:rsidR="003D2C3F">
        <w:rPr>
          <w:rFonts w:cs="Times New Roman"/>
          <w:sz w:val="28"/>
          <w:szCs w:val="28"/>
          <w:lang w:val="uk-UA"/>
        </w:rPr>
        <w:t>вуглеводів</w:t>
      </w:r>
      <w:r w:rsidRPr="007B497B">
        <w:rPr>
          <w:rFonts w:cs="Times New Roman"/>
          <w:sz w:val="28"/>
          <w:szCs w:val="28"/>
          <w:lang w:val="uk-UA"/>
        </w:rPr>
        <w:t xml:space="preserve"> </w:t>
      </w:r>
      <w:r w:rsidR="003D2C3F">
        <w:rPr>
          <w:rFonts w:cs="Times New Roman"/>
          <w:sz w:val="28"/>
          <w:szCs w:val="28"/>
          <w:lang w:val="uk-UA"/>
        </w:rPr>
        <w:t>міститься</w:t>
      </w:r>
      <w:r w:rsidRPr="007B497B">
        <w:rPr>
          <w:rFonts w:cs="Times New Roman"/>
          <w:sz w:val="28"/>
          <w:szCs w:val="28"/>
          <w:lang w:val="uk-UA"/>
        </w:rPr>
        <w:t xml:space="preserve"> в одиниці</w:t>
      </w:r>
      <w:r w:rsidR="003D2C3F">
        <w:rPr>
          <w:rFonts w:cs="Times New Roman"/>
          <w:sz w:val="28"/>
          <w:szCs w:val="28"/>
          <w:lang w:val="uk-UA"/>
        </w:rPr>
        <w:t xml:space="preserve"> маси</w:t>
      </w:r>
      <w:r w:rsidRPr="007B497B">
        <w:rPr>
          <w:rFonts w:cs="Times New Roman"/>
          <w:sz w:val="28"/>
          <w:szCs w:val="28"/>
          <w:lang w:val="uk-UA"/>
        </w:rPr>
        <w:t xml:space="preserve"> кожного продукту. Таблиці вмісту хлібних одиниць у </w:t>
      </w:r>
      <w:r w:rsidR="003D2C3F">
        <w:rPr>
          <w:rFonts w:cs="Times New Roman"/>
          <w:sz w:val="28"/>
          <w:szCs w:val="28"/>
          <w:lang w:val="uk-UA"/>
        </w:rPr>
        <w:t xml:space="preserve">продуктах або блюдах стандартні. Ці дані можна отримати </w:t>
      </w:r>
      <w:r w:rsidRPr="007B497B">
        <w:rPr>
          <w:rFonts w:cs="Times New Roman"/>
          <w:sz w:val="28"/>
          <w:szCs w:val="28"/>
          <w:lang w:val="uk-UA"/>
        </w:rPr>
        <w:t xml:space="preserve"> зі спеціальної літератури.</w:t>
      </w:r>
    </w:p>
    <w:p w14:paraId="4FE5CEC2" w14:textId="77777777" w:rsidR="00F76BBD" w:rsidRPr="007B497B" w:rsidRDefault="00F76BBD" w:rsidP="00B52E64">
      <w:pPr>
        <w:pStyle w:val="22"/>
        <w:spacing w:line="360" w:lineRule="auto"/>
        <w:ind w:left="0" w:firstLine="709"/>
        <w:jc w:val="both"/>
        <w:rPr>
          <w:sz w:val="28"/>
          <w:szCs w:val="28"/>
          <w:lang w:val="uk-UA"/>
        </w:rPr>
      </w:pPr>
    </w:p>
    <w:p w14:paraId="0F65A20B" w14:textId="77777777" w:rsidR="00A15E37" w:rsidRPr="007B497B" w:rsidRDefault="00A15E37" w:rsidP="00B52E64">
      <w:pPr>
        <w:pageBreakBefore/>
        <w:spacing w:line="360" w:lineRule="auto"/>
        <w:jc w:val="center"/>
        <w:rPr>
          <w:rFonts w:cs="Times New Roman"/>
          <w:caps/>
          <w:sz w:val="28"/>
          <w:szCs w:val="28"/>
          <w:lang w:val="uk-UA" w:eastAsia="ru-RU" w:bidi="ar-SA"/>
        </w:rPr>
      </w:pPr>
      <w:r w:rsidRPr="007B497B">
        <w:rPr>
          <w:rFonts w:cs="Times New Roman"/>
          <w:sz w:val="28"/>
          <w:szCs w:val="28"/>
          <w:lang w:val="uk-UA"/>
        </w:rPr>
        <w:lastRenderedPageBreak/>
        <w:t>РОЗДІЛ 2</w:t>
      </w:r>
    </w:p>
    <w:p w14:paraId="49064BE6" w14:textId="77777777" w:rsidR="00A15E37" w:rsidRPr="007B497B" w:rsidRDefault="00A15E37" w:rsidP="00B52E64">
      <w:pPr>
        <w:widowControl/>
        <w:tabs>
          <w:tab w:val="right" w:leader="dot" w:pos="9072"/>
        </w:tabs>
        <w:spacing w:line="360" w:lineRule="auto"/>
        <w:ind w:firstLine="720"/>
        <w:jc w:val="both"/>
        <w:rPr>
          <w:rFonts w:cs="Times New Roman"/>
          <w:sz w:val="28"/>
          <w:szCs w:val="28"/>
          <w:lang w:val="uk-UA" w:eastAsia="ru-RU"/>
        </w:rPr>
      </w:pPr>
      <w:r w:rsidRPr="007B497B">
        <w:rPr>
          <w:rFonts w:cs="Times New Roman"/>
          <w:caps/>
          <w:sz w:val="28"/>
          <w:szCs w:val="28"/>
          <w:lang w:val="uk-UA" w:eastAsia="ru-RU" w:bidi="ar-SA"/>
        </w:rPr>
        <w:t>Розробка програми компенсаційних доз інсуліну для дітей</w:t>
      </w:r>
    </w:p>
    <w:p w14:paraId="119A9079" w14:textId="77777777" w:rsidR="00A15E37" w:rsidRPr="007B497B" w:rsidRDefault="00A15E37" w:rsidP="00B52E64">
      <w:pPr>
        <w:spacing w:line="360" w:lineRule="auto"/>
        <w:rPr>
          <w:rFonts w:cs="Times New Roman"/>
          <w:sz w:val="28"/>
          <w:szCs w:val="28"/>
          <w:lang w:val="uk-UA" w:eastAsia="ru-RU"/>
        </w:rPr>
      </w:pPr>
    </w:p>
    <w:p w14:paraId="71A5243B" w14:textId="77777777" w:rsidR="00A15E37" w:rsidRPr="007B497B" w:rsidRDefault="00A15E37" w:rsidP="00B52E64">
      <w:pPr>
        <w:spacing w:line="360" w:lineRule="auto"/>
        <w:rPr>
          <w:rFonts w:cs="Times New Roman"/>
          <w:sz w:val="28"/>
          <w:szCs w:val="28"/>
          <w:lang w:val="uk-UA" w:eastAsia="ru-RU"/>
        </w:rPr>
      </w:pPr>
    </w:p>
    <w:p w14:paraId="676BE710" w14:textId="77777777" w:rsidR="00A15E37" w:rsidRPr="007B497B" w:rsidRDefault="00A15E37" w:rsidP="00B52E64">
      <w:pPr>
        <w:spacing w:line="360" w:lineRule="auto"/>
        <w:rPr>
          <w:rFonts w:cs="Times New Roman"/>
          <w:bCs/>
          <w:iCs/>
          <w:sz w:val="28"/>
          <w:szCs w:val="28"/>
          <w:lang w:val="uk-UA" w:eastAsia="ru-RU" w:bidi="ar-SA"/>
        </w:rPr>
      </w:pPr>
    </w:p>
    <w:p w14:paraId="318C45ED" w14:textId="77777777" w:rsidR="00A15E37" w:rsidRPr="007B497B" w:rsidRDefault="00A15E37" w:rsidP="00B52E64">
      <w:pPr>
        <w:pStyle w:val="15"/>
        <w:spacing w:after="0" w:line="360" w:lineRule="auto"/>
        <w:ind w:left="0" w:firstLine="720"/>
        <w:jc w:val="both"/>
        <w:rPr>
          <w:rFonts w:ascii="Times New Roman" w:hAnsi="Times New Roman" w:cs="Times New Roman"/>
          <w:iCs/>
          <w:sz w:val="28"/>
          <w:szCs w:val="28"/>
          <w:lang w:val="uk-UA" w:eastAsia="ru-RU"/>
        </w:rPr>
      </w:pPr>
      <w:r w:rsidRPr="007B497B">
        <w:rPr>
          <w:rFonts w:ascii="Times New Roman" w:hAnsi="Times New Roman" w:cs="Times New Roman"/>
          <w:bCs/>
          <w:iCs/>
          <w:sz w:val="28"/>
          <w:szCs w:val="28"/>
          <w:lang w:val="uk-UA" w:eastAsia="ru-RU"/>
        </w:rPr>
        <w:t xml:space="preserve">2.1. </w:t>
      </w:r>
      <w:r w:rsidRPr="007B497B">
        <w:rPr>
          <w:rFonts w:ascii="Times New Roman" w:hAnsi="Times New Roman" w:cs="Times New Roman"/>
          <w:sz w:val="28"/>
          <w:szCs w:val="28"/>
          <w:lang w:val="uk-UA" w:eastAsia="ru-RU"/>
        </w:rPr>
        <w:t>Розробка інтерфейсу програми</w:t>
      </w:r>
    </w:p>
    <w:p w14:paraId="6D636B43" w14:textId="6F6355ED" w:rsidR="00A15E37" w:rsidRPr="007B497B" w:rsidRDefault="00A15E37" w:rsidP="00B52E64">
      <w:pPr>
        <w:widowControl/>
        <w:spacing w:line="360" w:lineRule="auto"/>
        <w:ind w:firstLine="720"/>
        <w:jc w:val="both"/>
        <w:rPr>
          <w:rFonts w:cs="Times New Roman"/>
          <w:bCs/>
          <w:iCs/>
          <w:sz w:val="28"/>
          <w:szCs w:val="28"/>
          <w:lang w:val="uk-UA" w:eastAsia="ru-RU" w:bidi="ar-SA"/>
        </w:rPr>
      </w:pPr>
      <w:r w:rsidRPr="007B497B">
        <w:rPr>
          <w:rFonts w:cs="Times New Roman"/>
          <w:iCs/>
          <w:sz w:val="28"/>
          <w:szCs w:val="28"/>
          <w:lang w:val="uk-UA" w:eastAsia="ru-RU" w:bidi="ar-SA"/>
        </w:rPr>
        <w:t xml:space="preserve">Розрахунок компенсаційних доз інсуліну доволі </w:t>
      </w:r>
      <w:r w:rsidR="00F76BBD">
        <w:rPr>
          <w:rFonts w:cs="Times New Roman"/>
          <w:iCs/>
          <w:sz w:val="28"/>
          <w:szCs w:val="28"/>
          <w:lang w:val="uk-UA" w:eastAsia="ru-RU" w:bidi="ar-SA"/>
        </w:rPr>
        <w:t xml:space="preserve">– </w:t>
      </w:r>
      <w:r w:rsidRPr="007B497B">
        <w:rPr>
          <w:rFonts w:cs="Times New Roman"/>
          <w:iCs/>
          <w:sz w:val="28"/>
          <w:szCs w:val="28"/>
          <w:lang w:val="uk-UA" w:eastAsia="ru-RU" w:bidi="ar-SA"/>
        </w:rPr>
        <w:t>складний</w:t>
      </w:r>
      <w:r w:rsidR="00F76BBD">
        <w:rPr>
          <w:rFonts w:cs="Times New Roman"/>
          <w:iCs/>
          <w:sz w:val="28"/>
          <w:szCs w:val="28"/>
          <w:lang w:val="uk-UA" w:eastAsia="ru-RU" w:bidi="ar-SA"/>
        </w:rPr>
        <w:t xml:space="preserve"> </w:t>
      </w:r>
      <w:r w:rsidRPr="007B497B">
        <w:rPr>
          <w:rFonts w:cs="Times New Roman"/>
          <w:iCs/>
          <w:sz w:val="28"/>
          <w:szCs w:val="28"/>
          <w:lang w:val="uk-UA" w:eastAsia="ru-RU" w:bidi="ar-SA"/>
        </w:rPr>
        <w:t xml:space="preserve"> процес: дитині складно самостійно провести правильні розрахунки (усно майже не можливо), і потребує багато часу. </w:t>
      </w:r>
      <w:r w:rsidRPr="007B497B">
        <w:rPr>
          <w:rFonts w:cs="Times New Roman"/>
          <w:bCs/>
          <w:iCs/>
          <w:sz w:val="28"/>
          <w:szCs w:val="28"/>
          <w:lang w:val="uk-UA" w:eastAsia="ru-RU" w:bidi="ar-SA"/>
        </w:rPr>
        <w:t xml:space="preserve">Автором було висунуто гіпотезу: розроблена ним програма дозволить спростити та покращити процес розрахунку компенсаційних доз інсуліну для дітей та підлітків. </w:t>
      </w:r>
    </w:p>
    <w:p w14:paraId="1A16E533" w14:textId="77777777" w:rsidR="00A15E37" w:rsidRPr="007B497B" w:rsidRDefault="00A15E37" w:rsidP="00B52E64">
      <w:pPr>
        <w:widowControl/>
        <w:spacing w:line="360" w:lineRule="auto"/>
        <w:ind w:firstLine="720"/>
        <w:jc w:val="both"/>
        <w:rPr>
          <w:rFonts w:cs="Times New Roman"/>
          <w:bCs/>
          <w:iCs/>
          <w:sz w:val="28"/>
          <w:szCs w:val="28"/>
          <w:lang w:val="uk-UA" w:eastAsia="ru-RU" w:bidi="ar-SA"/>
        </w:rPr>
      </w:pPr>
      <w:r w:rsidRPr="007B497B">
        <w:rPr>
          <w:rFonts w:cs="Times New Roman"/>
          <w:bCs/>
          <w:iCs/>
          <w:sz w:val="28"/>
          <w:szCs w:val="28"/>
          <w:lang w:val="uk-UA" w:eastAsia="ru-RU" w:bidi="ar-SA"/>
        </w:rPr>
        <w:t xml:space="preserve">Для перевірки гіпотези обрано такі шляхи: </w:t>
      </w:r>
    </w:p>
    <w:p w14:paraId="7B6392BE" w14:textId="1290AC26" w:rsidR="00A15E37" w:rsidRPr="007B497B" w:rsidRDefault="003210DC" w:rsidP="00B52E64">
      <w:pPr>
        <w:widowControl/>
        <w:numPr>
          <w:ilvl w:val="0"/>
          <w:numId w:val="8"/>
        </w:numPr>
        <w:spacing w:line="360" w:lineRule="auto"/>
        <w:jc w:val="both"/>
        <w:rPr>
          <w:rFonts w:cs="Times New Roman"/>
          <w:bCs/>
          <w:iCs/>
          <w:sz w:val="28"/>
          <w:szCs w:val="28"/>
          <w:lang w:val="uk-UA" w:eastAsia="ru-RU" w:bidi="ar-SA"/>
        </w:rPr>
      </w:pPr>
      <w:r w:rsidRPr="007B497B">
        <w:rPr>
          <w:rFonts w:cs="Times New Roman"/>
          <w:bCs/>
          <w:iCs/>
          <w:sz w:val="28"/>
          <w:szCs w:val="28"/>
          <w:lang w:val="uk-UA" w:eastAsia="ru-RU" w:bidi="ar-SA"/>
        </w:rPr>
        <w:t>написання програми розрахунку</w:t>
      </w:r>
      <w:r w:rsidR="00A15E37" w:rsidRPr="007B497B">
        <w:rPr>
          <w:rFonts w:cs="Times New Roman"/>
          <w:bCs/>
          <w:iCs/>
          <w:sz w:val="28"/>
          <w:szCs w:val="28"/>
          <w:lang w:val="uk-UA" w:eastAsia="ru-RU" w:bidi="ar-SA"/>
        </w:rPr>
        <w:t xml:space="preserve">; </w:t>
      </w:r>
    </w:p>
    <w:p w14:paraId="36016C39" w14:textId="77777777" w:rsidR="00A15E37" w:rsidRPr="007B497B" w:rsidRDefault="00A15E37" w:rsidP="00B52E64">
      <w:pPr>
        <w:widowControl/>
        <w:numPr>
          <w:ilvl w:val="0"/>
          <w:numId w:val="8"/>
        </w:numPr>
        <w:spacing w:line="360" w:lineRule="auto"/>
        <w:jc w:val="both"/>
        <w:rPr>
          <w:rFonts w:cs="Times New Roman"/>
          <w:bCs/>
          <w:iCs/>
          <w:sz w:val="28"/>
          <w:szCs w:val="28"/>
          <w:lang w:val="uk-UA" w:eastAsia="ru-RU" w:bidi="ar-SA"/>
        </w:rPr>
      </w:pPr>
      <w:r w:rsidRPr="007B497B">
        <w:rPr>
          <w:rFonts w:cs="Times New Roman"/>
          <w:bCs/>
          <w:iCs/>
          <w:sz w:val="28"/>
          <w:szCs w:val="28"/>
          <w:lang w:val="uk-UA" w:eastAsia="ru-RU" w:bidi="ar-SA"/>
        </w:rPr>
        <w:t xml:space="preserve">апробація розробленої автором програми дитячим лікарем-ендокринологом та його пацієнтами, автором; </w:t>
      </w:r>
    </w:p>
    <w:p w14:paraId="6FA1A171" w14:textId="77777777" w:rsidR="00A15E37" w:rsidRPr="007B497B" w:rsidRDefault="00A15E37" w:rsidP="00B52E64">
      <w:pPr>
        <w:widowControl/>
        <w:numPr>
          <w:ilvl w:val="0"/>
          <w:numId w:val="8"/>
        </w:numPr>
        <w:spacing w:line="360" w:lineRule="auto"/>
        <w:jc w:val="both"/>
        <w:rPr>
          <w:rFonts w:cs="Times New Roman"/>
          <w:bCs/>
          <w:iCs/>
          <w:sz w:val="28"/>
          <w:szCs w:val="28"/>
          <w:lang w:val="uk-UA" w:eastAsia="ru-RU" w:bidi="ar-SA"/>
        </w:rPr>
      </w:pPr>
      <w:r w:rsidRPr="007B497B">
        <w:rPr>
          <w:rFonts w:cs="Times New Roman"/>
          <w:bCs/>
          <w:iCs/>
          <w:sz w:val="28"/>
          <w:szCs w:val="28"/>
          <w:lang w:val="uk-UA" w:eastAsia="ru-RU" w:bidi="ar-SA"/>
        </w:rPr>
        <w:t>порівняння процесів обчислень.</w:t>
      </w:r>
    </w:p>
    <w:p w14:paraId="26BB6AFB" w14:textId="77777777" w:rsidR="00A15E37" w:rsidRPr="007B497B" w:rsidRDefault="00A15E37" w:rsidP="00B52E64">
      <w:pPr>
        <w:widowControl/>
        <w:spacing w:line="360" w:lineRule="auto"/>
        <w:ind w:firstLine="720"/>
        <w:jc w:val="both"/>
        <w:rPr>
          <w:rFonts w:cs="Times New Roman"/>
          <w:bCs/>
          <w:iCs/>
          <w:sz w:val="28"/>
          <w:szCs w:val="28"/>
          <w:lang w:val="uk-UA" w:eastAsia="ru-RU" w:bidi="ar-SA"/>
        </w:rPr>
      </w:pPr>
      <w:r w:rsidRPr="007B497B">
        <w:rPr>
          <w:rFonts w:cs="Times New Roman"/>
          <w:bCs/>
          <w:iCs/>
          <w:sz w:val="28"/>
          <w:szCs w:val="28"/>
          <w:lang w:val="uk-UA" w:eastAsia="ru-RU" w:bidi="ar-SA"/>
        </w:rPr>
        <w:t>Програма розроблювалася з урахуванням вікових особливостей дитини, а тому на першому місці є простота і зручність у використанні. Для запобігання випадковому виправленню дітьми параметрів, що мають суттєвий вплив на правильність розрахунку, частину даних дозволяється змінювати лише лікарю або батькам (ранковий, денний, вечірній коефіцієнти, ціну одиниці інсуліну та значення хлібної одиниці тощо).</w:t>
      </w:r>
    </w:p>
    <w:p w14:paraId="7F03EDA1" w14:textId="77777777" w:rsidR="00A15E37" w:rsidRPr="007B497B" w:rsidRDefault="00A15E37" w:rsidP="00B52E64">
      <w:pPr>
        <w:widowControl/>
        <w:spacing w:line="360" w:lineRule="auto"/>
        <w:ind w:firstLine="720"/>
        <w:jc w:val="both"/>
        <w:rPr>
          <w:rFonts w:cs="Times New Roman"/>
          <w:bCs/>
          <w:iCs/>
          <w:sz w:val="28"/>
          <w:szCs w:val="28"/>
          <w:lang w:val="uk-UA" w:eastAsia="ru-RU" w:bidi="ar-SA"/>
        </w:rPr>
      </w:pPr>
      <w:r w:rsidRPr="007B497B">
        <w:rPr>
          <w:rFonts w:cs="Times New Roman"/>
          <w:bCs/>
          <w:iCs/>
          <w:sz w:val="28"/>
          <w:szCs w:val="28"/>
          <w:lang w:val="uk-UA" w:eastAsia="ru-RU" w:bidi="ar-SA"/>
        </w:rPr>
        <w:t xml:space="preserve">Для реалізації всіх запланованих функцій програми автором запропоновано реалізувати інтерфейс користувача за допомогою окремних програмних вікон: </w:t>
      </w:r>
    </w:p>
    <w:p w14:paraId="54C04082" w14:textId="77777777" w:rsidR="00A15E37" w:rsidRPr="007B497B" w:rsidRDefault="00A15E37" w:rsidP="00B61BEB">
      <w:pPr>
        <w:widowControl/>
        <w:numPr>
          <w:ilvl w:val="3"/>
          <w:numId w:val="5"/>
        </w:numPr>
        <w:tabs>
          <w:tab w:val="clear" w:pos="0"/>
          <w:tab w:val="num" w:pos="993"/>
        </w:tabs>
        <w:spacing w:line="360" w:lineRule="auto"/>
        <w:ind w:left="0" w:firstLine="709"/>
        <w:jc w:val="both"/>
        <w:rPr>
          <w:rFonts w:cs="Times New Roman"/>
          <w:bCs/>
          <w:iCs/>
          <w:sz w:val="28"/>
          <w:szCs w:val="28"/>
          <w:lang w:val="uk-UA" w:eastAsia="ru-RU" w:bidi="ar-SA"/>
        </w:rPr>
      </w:pPr>
      <w:r w:rsidRPr="007B497B">
        <w:rPr>
          <w:rFonts w:cs="Times New Roman"/>
          <w:bCs/>
          <w:iCs/>
          <w:sz w:val="28"/>
          <w:szCs w:val="28"/>
          <w:lang w:val="uk-UA" w:eastAsia="ru-RU" w:bidi="ar-SA"/>
        </w:rPr>
        <w:t xml:space="preserve">Головне вікно програми: складається з  рядка меню, змінюваної панелі інструментів, для швидкого доступу до головних функцій програми (за замовчуванням у ній розміщено такі кнопки: «Історія», «Зберегти», «Коефіцієнти», «Довідка», «Вихід»), робочої ділянки, що відображає особисту інформацію користувача та забезпечує введення вхідних даних (поточний рівень цукру, кількість хлібних одиниць, що планує спожити користувач, цільова глюкоза крові, необхідна </w:t>
      </w:r>
      <w:r w:rsidRPr="007B497B">
        <w:rPr>
          <w:rFonts w:cs="Times New Roman"/>
          <w:bCs/>
          <w:iCs/>
          <w:sz w:val="28"/>
          <w:szCs w:val="28"/>
          <w:lang w:val="uk-UA" w:eastAsia="ru-RU" w:bidi="ar-SA"/>
        </w:rPr>
        <w:lastRenderedPageBreak/>
        <w:t>точність обрахувань тощо) та виведення результатів обчислень, логотип програми</w:t>
      </w:r>
      <w:r w:rsidR="00C61959" w:rsidRPr="007B497B">
        <w:rPr>
          <w:rFonts w:cs="Times New Roman"/>
          <w:bCs/>
          <w:iCs/>
          <w:sz w:val="28"/>
          <w:szCs w:val="28"/>
          <w:lang w:val="uk-UA" w:eastAsia="ru-RU" w:bidi="ar-SA"/>
        </w:rPr>
        <w:t xml:space="preserve"> (Додаток </w:t>
      </w:r>
      <w:r w:rsidR="002F325C" w:rsidRPr="007B497B">
        <w:rPr>
          <w:rFonts w:cs="Times New Roman"/>
          <w:bCs/>
          <w:iCs/>
          <w:sz w:val="28"/>
          <w:szCs w:val="28"/>
          <w:lang w:val="uk-UA" w:eastAsia="ru-RU" w:bidi="ar-SA"/>
        </w:rPr>
        <w:t>В</w:t>
      </w:r>
      <w:r w:rsidR="00C61959" w:rsidRPr="007B497B">
        <w:rPr>
          <w:rFonts w:cs="Times New Roman"/>
          <w:bCs/>
          <w:iCs/>
          <w:sz w:val="28"/>
          <w:szCs w:val="28"/>
          <w:lang w:val="uk-UA" w:eastAsia="ru-RU" w:bidi="ar-SA"/>
        </w:rPr>
        <w:t>)</w:t>
      </w:r>
      <w:r w:rsidRPr="007B497B">
        <w:rPr>
          <w:rFonts w:cs="Times New Roman"/>
          <w:bCs/>
          <w:iCs/>
          <w:sz w:val="28"/>
          <w:szCs w:val="28"/>
          <w:lang w:val="uk-UA" w:eastAsia="ru-RU" w:bidi="ar-SA"/>
        </w:rPr>
        <w:t>.</w:t>
      </w:r>
    </w:p>
    <w:p w14:paraId="6E77A15A" w14:textId="77777777" w:rsidR="00A15E37" w:rsidRPr="007B497B" w:rsidRDefault="00A15E37" w:rsidP="00B61BEB">
      <w:pPr>
        <w:widowControl/>
        <w:numPr>
          <w:ilvl w:val="3"/>
          <w:numId w:val="5"/>
        </w:numPr>
        <w:tabs>
          <w:tab w:val="clear" w:pos="0"/>
          <w:tab w:val="num" w:pos="993"/>
        </w:tabs>
        <w:spacing w:line="360" w:lineRule="auto"/>
        <w:ind w:left="0" w:firstLine="709"/>
        <w:jc w:val="both"/>
        <w:rPr>
          <w:rFonts w:cs="Times New Roman"/>
          <w:bCs/>
          <w:iCs/>
          <w:sz w:val="28"/>
          <w:szCs w:val="28"/>
          <w:lang w:val="uk-UA" w:eastAsia="ru-RU" w:bidi="ar-SA"/>
        </w:rPr>
      </w:pPr>
      <w:r w:rsidRPr="007B497B">
        <w:rPr>
          <w:rFonts w:cs="Times New Roman"/>
          <w:bCs/>
          <w:iCs/>
          <w:sz w:val="28"/>
          <w:szCs w:val="28"/>
          <w:lang w:val="uk-UA" w:eastAsia="ru-RU" w:bidi="ar-SA"/>
        </w:rPr>
        <w:t>Вікно введення особистих даних користувача: забезпечує введення та реагування прізвища, імені, ваги, компенсаційних коефіцієнтів (ранковий, денний, вечірній), ціну одиниці інсуліну (величини, що показує наскільки одна одиниця інсуліну понижує  насиченість крові  глюкозою)  та числове значення хлібної одиниці</w:t>
      </w:r>
      <w:r w:rsidR="009D35D9" w:rsidRPr="007B497B">
        <w:rPr>
          <w:rFonts w:cs="Times New Roman"/>
          <w:bCs/>
          <w:iCs/>
          <w:sz w:val="28"/>
          <w:szCs w:val="28"/>
          <w:lang w:val="uk-UA" w:eastAsia="ru-RU" w:bidi="ar-SA"/>
        </w:rPr>
        <w:t xml:space="preserve"> (Додаток </w:t>
      </w:r>
      <w:r w:rsidR="002F325C" w:rsidRPr="007B497B">
        <w:rPr>
          <w:rFonts w:cs="Times New Roman"/>
          <w:bCs/>
          <w:iCs/>
          <w:sz w:val="28"/>
          <w:szCs w:val="28"/>
          <w:lang w:val="uk-UA" w:eastAsia="ru-RU" w:bidi="ar-SA"/>
        </w:rPr>
        <w:t>Г</w:t>
      </w:r>
      <w:r w:rsidR="009D35D9" w:rsidRPr="007B497B">
        <w:rPr>
          <w:rFonts w:cs="Times New Roman"/>
          <w:bCs/>
          <w:iCs/>
          <w:sz w:val="28"/>
          <w:szCs w:val="28"/>
          <w:lang w:val="uk-UA" w:eastAsia="ru-RU" w:bidi="ar-SA"/>
        </w:rPr>
        <w:t>)</w:t>
      </w:r>
      <w:r w:rsidRPr="007B497B">
        <w:rPr>
          <w:rFonts w:cs="Times New Roman"/>
          <w:bCs/>
          <w:iCs/>
          <w:sz w:val="28"/>
          <w:szCs w:val="28"/>
          <w:lang w:val="uk-UA" w:eastAsia="ru-RU" w:bidi="ar-SA"/>
        </w:rPr>
        <w:t>.</w:t>
      </w:r>
    </w:p>
    <w:p w14:paraId="7E75E9A2" w14:textId="5E117699" w:rsidR="00A15E37" w:rsidRPr="007B497B" w:rsidRDefault="00A15E37" w:rsidP="00B61BEB">
      <w:pPr>
        <w:widowControl/>
        <w:numPr>
          <w:ilvl w:val="3"/>
          <w:numId w:val="5"/>
        </w:numPr>
        <w:tabs>
          <w:tab w:val="clear" w:pos="0"/>
          <w:tab w:val="num" w:pos="993"/>
        </w:tabs>
        <w:spacing w:line="360" w:lineRule="auto"/>
        <w:ind w:left="0" w:firstLine="709"/>
        <w:jc w:val="both"/>
        <w:rPr>
          <w:rFonts w:cs="Times New Roman"/>
          <w:bCs/>
          <w:iCs/>
          <w:sz w:val="28"/>
          <w:szCs w:val="28"/>
          <w:lang w:val="uk-UA" w:eastAsia="ru-RU" w:bidi="ar-SA"/>
        </w:rPr>
      </w:pPr>
      <w:r w:rsidRPr="007B497B">
        <w:rPr>
          <w:rFonts w:cs="Times New Roman"/>
          <w:bCs/>
          <w:iCs/>
          <w:sz w:val="28"/>
          <w:szCs w:val="28"/>
          <w:lang w:val="uk-UA" w:eastAsia="ru-RU" w:bidi="ar-SA"/>
        </w:rPr>
        <w:t xml:space="preserve">Вікно історії ін’єкцій: виведення даних електронного журналу, що містить таку інформацію: дата й час ін’єкції, компенсаційний коефіцієнт, що був використаний </w:t>
      </w:r>
      <w:r w:rsidR="006F19D7">
        <w:rPr>
          <w:rFonts w:cs="Times New Roman"/>
          <w:bCs/>
          <w:iCs/>
          <w:sz w:val="28"/>
          <w:szCs w:val="28"/>
          <w:lang w:val="uk-UA" w:eastAsia="ru-RU" w:bidi="ar-SA"/>
        </w:rPr>
        <w:t>у</w:t>
      </w:r>
      <w:r w:rsidRPr="007B497B">
        <w:rPr>
          <w:rFonts w:cs="Times New Roman"/>
          <w:bCs/>
          <w:iCs/>
          <w:sz w:val="28"/>
          <w:szCs w:val="28"/>
          <w:lang w:val="uk-UA" w:eastAsia="ru-RU" w:bidi="ar-SA"/>
        </w:rPr>
        <w:t xml:space="preserve"> розрахунках, поточний рівень цукру, кількість хлібних одиниць, що спожив користувач, цільова глюкоза крові, компенсаційна доза, що була отримана в результаті розрахунку</w:t>
      </w:r>
      <w:r w:rsidR="009D35D9" w:rsidRPr="007B497B">
        <w:rPr>
          <w:rFonts w:cs="Times New Roman"/>
          <w:bCs/>
          <w:iCs/>
          <w:sz w:val="28"/>
          <w:szCs w:val="28"/>
          <w:lang w:val="uk-UA" w:eastAsia="ru-RU" w:bidi="ar-SA"/>
        </w:rPr>
        <w:t xml:space="preserve"> (Додаток </w:t>
      </w:r>
      <w:r w:rsidR="002F325C" w:rsidRPr="007B497B">
        <w:rPr>
          <w:rFonts w:cs="Times New Roman"/>
          <w:bCs/>
          <w:iCs/>
          <w:sz w:val="28"/>
          <w:szCs w:val="28"/>
          <w:lang w:val="uk-UA" w:eastAsia="ru-RU" w:bidi="ar-SA"/>
        </w:rPr>
        <w:t>Д</w:t>
      </w:r>
      <w:r w:rsidR="009D35D9" w:rsidRPr="007B497B">
        <w:rPr>
          <w:rFonts w:cs="Times New Roman"/>
          <w:bCs/>
          <w:iCs/>
          <w:sz w:val="28"/>
          <w:szCs w:val="28"/>
          <w:lang w:val="uk-UA" w:eastAsia="ru-RU" w:bidi="ar-SA"/>
        </w:rPr>
        <w:t>)</w:t>
      </w:r>
      <w:r w:rsidRPr="007B497B">
        <w:rPr>
          <w:rFonts w:cs="Times New Roman"/>
          <w:bCs/>
          <w:iCs/>
          <w:sz w:val="28"/>
          <w:szCs w:val="28"/>
          <w:lang w:val="uk-UA" w:eastAsia="ru-RU" w:bidi="ar-SA"/>
        </w:rPr>
        <w:t>.</w:t>
      </w:r>
    </w:p>
    <w:p w14:paraId="0C90FA72" w14:textId="77777777" w:rsidR="00A15E37" w:rsidRPr="007B497B" w:rsidRDefault="00A15E37" w:rsidP="00B61BEB">
      <w:pPr>
        <w:widowControl/>
        <w:numPr>
          <w:ilvl w:val="3"/>
          <w:numId w:val="5"/>
        </w:numPr>
        <w:tabs>
          <w:tab w:val="clear" w:pos="0"/>
          <w:tab w:val="num" w:pos="993"/>
        </w:tabs>
        <w:spacing w:line="360" w:lineRule="auto"/>
        <w:ind w:left="0" w:firstLine="709"/>
        <w:jc w:val="both"/>
        <w:rPr>
          <w:rFonts w:cs="Times New Roman"/>
          <w:bCs/>
          <w:iCs/>
          <w:sz w:val="28"/>
          <w:szCs w:val="28"/>
          <w:lang w:val="uk-UA" w:eastAsia="ru-RU" w:bidi="ar-SA"/>
        </w:rPr>
      </w:pPr>
      <w:r w:rsidRPr="007B497B">
        <w:rPr>
          <w:rFonts w:cs="Times New Roman"/>
          <w:bCs/>
          <w:iCs/>
          <w:sz w:val="28"/>
          <w:szCs w:val="28"/>
          <w:lang w:val="uk-UA" w:eastAsia="ru-RU" w:bidi="ar-SA"/>
        </w:rPr>
        <w:t>Вікно «Довідка», що містить інструкцію з користування програми та опис задіяних у обчисленнях величин</w:t>
      </w:r>
      <w:r w:rsidR="009D35D9" w:rsidRPr="007B497B">
        <w:rPr>
          <w:rFonts w:cs="Times New Roman"/>
          <w:bCs/>
          <w:iCs/>
          <w:sz w:val="28"/>
          <w:szCs w:val="28"/>
          <w:lang w:val="uk-UA" w:eastAsia="ru-RU" w:bidi="ar-SA"/>
        </w:rPr>
        <w:t xml:space="preserve"> (Додаток </w:t>
      </w:r>
      <w:r w:rsidR="002F325C" w:rsidRPr="007B497B">
        <w:rPr>
          <w:rFonts w:cs="Times New Roman"/>
          <w:bCs/>
          <w:iCs/>
          <w:sz w:val="28"/>
          <w:szCs w:val="28"/>
          <w:lang w:val="uk-UA" w:eastAsia="ru-RU" w:bidi="ar-SA"/>
        </w:rPr>
        <w:t>Е</w:t>
      </w:r>
      <w:r w:rsidR="009D35D9" w:rsidRPr="007B497B">
        <w:rPr>
          <w:rFonts w:cs="Times New Roman"/>
          <w:bCs/>
          <w:iCs/>
          <w:sz w:val="28"/>
          <w:szCs w:val="28"/>
          <w:lang w:val="uk-UA" w:eastAsia="ru-RU" w:bidi="ar-SA"/>
        </w:rPr>
        <w:t>)</w:t>
      </w:r>
      <w:r w:rsidRPr="007B497B">
        <w:rPr>
          <w:rFonts w:cs="Times New Roman"/>
          <w:bCs/>
          <w:iCs/>
          <w:sz w:val="28"/>
          <w:szCs w:val="28"/>
          <w:lang w:val="uk-UA" w:eastAsia="ru-RU" w:bidi="ar-SA"/>
        </w:rPr>
        <w:t>.</w:t>
      </w:r>
    </w:p>
    <w:p w14:paraId="30E48E01" w14:textId="77777777" w:rsidR="00A15E37" w:rsidRPr="007B497B" w:rsidRDefault="00A15E37" w:rsidP="00B52E64">
      <w:pPr>
        <w:widowControl/>
        <w:spacing w:line="360" w:lineRule="auto"/>
        <w:ind w:left="709"/>
        <w:jc w:val="both"/>
        <w:rPr>
          <w:rFonts w:cs="Times New Roman"/>
          <w:bCs/>
          <w:iCs/>
          <w:sz w:val="28"/>
          <w:szCs w:val="28"/>
          <w:lang w:val="uk-UA" w:eastAsia="ru-RU" w:bidi="ar-SA"/>
        </w:rPr>
      </w:pPr>
    </w:p>
    <w:p w14:paraId="4B2884BE" w14:textId="77777777" w:rsidR="00A15E37" w:rsidRPr="007B497B" w:rsidRDefault="00A15E37" w:rsidP="00B52E64">
      <w:pPr>
        <w:widowControl/>
        <w:spacing w:line="360" w:lineRule="auto"/>
        <w:ind w:left="709"/>
        <w:jc w:val="both"/>
        <w:rPr>
          <w:rFonts w:cs="Times New Roman"/>
          <w:bCs/>
          <w:iCs/>
          <w:sz w:val="28"/>
          <w:szCs w:val="28"/>
          <w:lang w:val="uk-UA" w:eastAsia="ru-RU" w:bidi="ar-SA"/>
        </w:rPr>
      </w:pPr>
    </w:p>
    <w:p w14:paraId="6C7958B1" w14:textId="77777777" w:rsidR="00A15E37" w:rsidRPr="007B497B" w:rsidRDefault="00A15E37" w:rsidP="00B52E64">
      <w:pPr>
        <w:widowControl/>
        <w:spacing w:line="360" w:lineRule="auto"/>
        <w:ind w:left="709"/>
        <w:jc w:val="both"/>
        <w:rPr>
          <w:rFonts w:cs="Times New Roman"/>
          <w:bCs/>
          <w:iCs/>
          <w:sz w:val="28"/>
          <w:szCs w:val="28"/>
          <w:lang w:val="uk-UA" w:eastAsia="ru-RU" w:bidi="ar-SA"/>
        </w:rPr>
      </w:pPr>
      <w:r w:rsidRPr="007B497B">
        <w:rPr>
          <w:rFonts w:cs="Times New Roman"/>
          <w:sz w:val="28"/>
          <w:szCs w:val="28"/>
          <w:lang w:val="uk-UA" w:eastAsia="ru-RU" w:bidi="ar-SA"/>
        </w:rPr>
        <w:t>2.2. Процедури розрахунку компенсаційних доз інсуліну</w:t>
      </w:r>
    </w:p>
    <w:p w14:paraId="064C7F2E" w14:textId="77777777" w:rsidR="00A15E37" w:rsidRPr="007B497B" w:rsidRDefault="00A15E37" w:rsidP="00B52E64">
      <w:pPr>
        <w:widowControl/>
        <w:spacing w:line="360" w:lineRule="auto"/>
        <w:ind w:firstLine="708"/>
        <w:jc w:val="both"/>
        <w:rPr>
          <w:rFonts w:cs="Times New Roman"/>
          <w:bCs/>
          <w:iCs/>
          <w:sz w:val="28"/>
          <w:szCs w:val="28"/>
          <w:lang w:val="uk-UA" w:eastAsia="ru-RU" w:bidi="ar-SA"/>
        </w:rPr>
      </w:pPr>
      <w:r w:rsidRPr="007B497B">
        <w:rPr>
          <w:rFonts w:cs="Times New Roman"/>
          <w:bCs/>
          <w:iCs/>
          <w:sz w:val="28"/>
          <w:szCs w:val="28"/>
          <w:lang w:val="uk-UA" w:eastAsia="ru-RU" w:bidi="ar-SA"/>
        </w:rPr>
        <w:t xml:space="preserve">Робота програми починається з отримання вхідних даних користувача,  котрі  зчитуються з файлу </w:t>
      </w:r>
      <w:proofErr w:type="spellStart"/>
      <w:r w:rsidRPr="007B497B">
        <w:rPr>
          <w:rFonts w:cs="Times New Roman"/>
          <w:bCs/>
          <w:iCs/>
          <w:sz w:val="28"/>
          <w:szCs w:val="28"/>
          <w:lang w:val="uk-UA" w:eastAsia="ru-RU" w:bidi="ar-SA"/>
        </w:rPr>
        <w:t>user.dat</w:t>
      </w:r>
      <w:proofErr w:type="spellEnd"/>
      <w:r w:rsidRPr="007B497B">
        <w:rPr>
          <w:rFonts w:cs="Times New Roman"/>
          <w:bCs/>
          <w:iCs/>
          <w:sz w:val="28"/>
          <w:szCs w:val="28"/>
          <w:lang w:val="uk-UA" w:eastAsia="ru-RU" w:bidi="ar-SA"/>
        </w:rPr>
        <w:t xml:space="preserve">. </w:t>
      </w:r>
      <w:r w:rsidR="00D27CDB" w:rsidRPr="007B497B">
        <w:rPr>
          <w:rFonts w:cs="Times New Roman"/>
          <w:bCs/>
          <w:iCs/>
          <w:sz w:val="28"/>
          <w:szCs w:val="28"/>
          <w:lang w:val="uk-UA" w:eastAsia="ru-RU" w:bidi="ar-SA"/>
        </w:rPr>
        <w:t xml:space="preserve">У разі відсутності файлу програма пропонує створити новий та внести в нього особисті дані необхідні для розрахункову компенсаційної дози. </w:t>
      </w:r>
      <w:r w:rsidRPr="007B497B">
        <w:rPr>
          <w:rFonts w:cs="Times New Roman"/>
          <w:bCs/>
          <w:iCs/>
          <w:sz w:val="28"/>
          <w:szCs w:val="28"/>
          <w:lang w:val="uk-UA" w:eastAsia="ru-RU" w:bidi="ar-SA"/>
        </w:rPr>
        <w:t xml:space="preserve">Це реалізовано використанням наступних команд:  </w:t>
      </w:r>
    </w:p>
    <w:p w14:paraId="3FB7CB5F" w14:textId="77777777" w:rsidR="00A15E37" w:rsidRPr="007B497B" w:rsidRDefault="00A15E37" w:rsidP="00B52E64">
      <w:pPr>
        <w:widowControl/>
        <w:spacing w:line="360" w:lineRule="auto"/>
        <w:jc w:val="both"/>
        <w:rPr>
          <w:rFonts w:cs="Times New Roman"/>
          <w:bCs/>
          <w:iCs/>
          <w:sz w:val="28"/>
          <w:szCs w:val="28"/>
          <w:lang w:val="uk-UA" w:eastAsia="ru-RU" w:bidi="ar-SA"/>
        </w:rPr>
      </w:pPr>
      <w:proofErr w:type="spellStart"/>
      <w:r w:rsidRPr="007B497B">
        <w:rPr>
          <w:rFonts w:cs="Times New Roman"/>
          <w:bCs/>
          <w:iCs/>
          <w:sz w:val="28"/>
          <w:szCs w:val="28"/>
          <w:lang w:val="uk-UA" w:eastAsia="ru-RU" w:bidi="ar-SA"/>
        </w:rPr>
        <w:t>procedure</w:t>
      </w:r>
      <w:proofErr w:type="spellEnd"/>
      <w:r w:rsidRPr="007B497B">
        <w:rPr>
          <w:rFonts w:cs="Times New Roman"/>
          <w:bCs/>
          <w:iCs/>
          <w:sz w:val="28"/>
          <w:szCs w:val="28"/>
          <w:lang w:val="uk-UA" w:eastAsia="ru-RU" w:bidi="ar-SA"/>
        </w:rPr>
        <w:t xml:space="preserve"> TForm1.FormCreate(</w:t>
      </w:r>
      <w:proofErr w:type="spellStart"/>
      <w:r w:rsidRPr="007B497B">
        <w:rPr>
          <w:rFonts w:cs="Times New Roman"/>
          <w:bCs/>
          <w:iCs/>
          <w:sz w:val="28"/>
          <w:szCs w:val="28"/>
          <w:lang w:val="uk-UA" w:eastAsia="ru-RU" w:bidi="ar-SA"/>
        </w:rPr>
        <w:t>Sender</w:t>
      </w:r>
      <w:proofErr w:type="spellEnd"/>
      <w:r w:rsidRPr="007B497B">
        <w:rPr>
          <w:rFonts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TObject</w:t>
      </w:r>
      <w:proofErr w:type="spellEnd"/>
      <w:r w:rsidRPr="007B497B">
        <w:rPr>
          <w:rFonts w:cs="Times New Roman"/>
          <w:bCs/>
          <w:iCs/>
          <w:sz w:val="28"/>
          <w:szCs w:val="28"/>
          <w:lang w:val="uk-UA" w:eastAsia="ru-RU" w:bidi="ar-SA"/>
        </w:rPr>
        <w:t>);</w:t>
      </w:r>
    </w:p>
    <w:p w14:paraId="0901D62E" w14:textId="77777777" w:rsidR="00A15E37" w:rsidRPr="007B497B" w:rsidRDefault="00A15E37" w:rsidP="00B52E64">
      <w:pPr>
        <w:widowControl/>
        <w:spacing w:line="360" w:lineRule="auto"/>
        <w:jc w:val="both"/>
        <w:rPr>
          <w:rFonts w:cs="Times New Roman"/>
          <w:bCs/>
          <w:iCs/>
          <w:sz w:val="28"/>
          <w:szCs w:val="28"/>
          <w:lang w:val="uk-UA" w:eastAsia="ru-RU" w:bidi="ar-SA"/>
        </w:rPr>
      </w:pPr>
      <w:proofErr w:type="spellStart"/>
      <w:r w:rsidRPr="007B497B">
        <w:rPr>
          <w:rFonts w:cs="Times New Roman"/>
          <w:bCs/>
          <w:iCs/>
          <w:sz w:val="28"/>
          <w:szCs w:val="28"/>
          <w:lang w:val="uk-UA" w:eastAsia="ru-RU" w:bidi="ar-SA"/>
        </w:rPr>
        <w:t>begin</w:t>
      </w:r>
      <w:proofErr w:type="spellEnd"/>
    </w:p>
    <w:p w14:paraId="26824DF2" w14:textId="078A595D" w:rsidR="00C61959" w:rsidRPr="007B497B" w:rsidRDefault="00C61959" w:rsidP="00C61959">
      <w:pPr>
        <w:widowControl/>
        <w:spacing w:line="360" w:lineRule="auto"/>
        <w:jc w:val="both"/>
        <w:rPr>
          <w:rFonts w:cs="Times New Roman"/>
          <w:bCs/>
          <w:iCs/>
          <w:sz w:val="28"/>
          <w:szCs w:val="28"/>
          <w:lang w:val="uk-UA" w:eastAsia="ru-RU" w:bidi="ar-SA"/>
        </w:rPr>
      </w:pPr>
      <w:proofErr w:type="spellStart"/>
      <w:r w:rsidRPr="007B497B">
        <w:rPr>
          <w:rFonts w:cs="Times New Roman"/>
          <w:bCs/>
          <w:iCs/>
          <w:sz w:val="28"/>
          <w:szCs w:val="28"/>
          <w:lang w:val="uk-UA" w:eastAsia="ru-RU" w:bidi="ar-SA"/>
        </w:rPr>
        <w:t>if</w:t>
      </w:r>
      <w:proofErr w:type="spellEnd"/>
      <w:r w:rsidRPr="007B497B">
        <w:rPr>
          <w:rFonts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FileExists</w:t>
      </w:r>
      <w:proofErr w:type="spellEnd"/>
      <w:r w:rsidRPr="007B497B">
        <w:rPr>
          <w:rFonts w:cs="Times New Roman"/>
          <w:bCs/>
          <w:iCs/>
          <w:sz w:val="28"/>
          <w:szCs w:val="28"/>
          <w:lang w:val="uk-UA" w:eastAsia="ru-RU" w:bidi="ar-SA"/>
        </w:rPr>
        <w:t>(</w:t>
      </w:r>
      <w:proofErr w:type="spellStart"/>
      <w:r w:rsidRPr="007B497B">
        <w:rPr>
          <w:rFonts w:cs="Times New Roman"/>
          <w:bCs/>
          <w:iCs/>
          <w:sz w:val="28"/>
          <w:szCs w:val="28"/>
          <w:lang w:val="uk-UA" w:eastAsia="ru-RU" w:bidi="ar-SA"/>
        </w:rPr>
        <w:t>'user.dat'</w:t>
      </w:r>
      <w:proofErr w:type="spellEnd"/>
      <w:r w:rsidRPr="007B497B">
        <w:rPr>
          <w:rFonts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then</w:t>
      </w:r>
      <w:proofErr w:type="spellEnd"/>
      <w:r w:rsidRPr="007B497B">
        <w:rPr>
          <w:rFonts w:cs="Times New Roman"/>
          <w:bCs/>
          <w:iCs/>
          <w:sz w:val="28"/>
          <w:szCs w:val="28"/>
          <w:lang w:val="uk-UA" w:eastAsia="ru-RU" w:bidi="ar-SA"/>
        </w:rPr>
        <w:t xml:space="preserve">  //перевірка наявності файл</w:t>
      </w:r>
      <w:r w:rsidR="006F19D7">
        <w:rPr>
          <w:rFonts w:cs="Times New Roman"/>
          <w:bCs/>
          <w:iCs/>
          <w:sz w:val="28"/>
          <w:szCs w:val="28"/>
          <w:lang w:val="uk-UA" w:eastAsia="ru-RU" w:bidi="ar-SA"/>
        </w:rPr>
        <w:t>у</w:t>
      </w:r>
      <w:r w:rsidRPr="007B497B">
        <w:rPr>
          <w:rFonts w:cs="Times New Roman"/>
          <w:bCs/>
          <w:iCs/>
          <w:sz w:val="28"/>
          <w:szCs w:val="28"/>
          <w:lang w:val="uk-UA" w:eastAsia="ru-RU" w:bidi="ar-SA"/>
        </w:rPr>
        <w:t xml:space="preserve"> даних користувача</w:t>
      </w:r>
      <w:r w:rsidR="00BF1312" w:rsidRPr="007B497B">
        <w:rPr>
          <w:rFonts w:cs="Times New Roman"/>
          <w:bCs/>
          <w:iCs/>
          <w:sz w:val="28"/>
          <w:szCs w:val="28"/>
          <w:lang w:val="uk-UA" w:eastAsia="ru-RU" w:bidi="ar-SA"/>
        </w:rPr>
        <w:t xml:space="preserve"> [</w:t>
      </w:r>
      <w:r w:rsidR="002D2FAE" w:rsidRPr="007B497B">
        <w:rPr>
          <w:rFonts w:cs="Times New Roman"/>
          <w:bCs/>
          <w:iCs/>
          <w:sz w:val="28"/>
          <w:szCs w:val="28"/>
          <w:lang w:val="uk-UA" w:eastAsia="ru-RU" w:bidi="ar-SA"/>
        </w:rPr>
        <w:t>2</w:t>
      </w:r>
      <w:r w:rsidR="00BF1312" w:rsidRPr="007B497B">
        <w:rPr>
          <w:rFonts w:cs="Times New Roman"/>
          <w:bCs/>
          <w:iCs/>
          <w:sz w:val="28"/>
          <w:szCs w:val="28"/>
          <w:lang w:val="uk-UA" w:eastAsia="ru-RU" w:bidi="ar-SA"/>
        </w:rPr>
        <w:t>; 59].</w:t>
      </w:r>
    </w:p>
    <w:p w14:paraId="6FF50F55" w14:textId="77777777" w:rsidR="00C61959" w:rsidRPr="007B497B" w:rsidRDefault="00C61959" w:rsidP="00C61959">
      <w:pPr>
        <w:widowControl/>
        <w:spacing w:line="360" w:lineRule="auto"/>
        <w:jc w:val="both"/>
        <w:rPr>
          <w:rFonts w:cs="Times New Roman"/>
          <w:bCs/>
          <w:iCs/>
          <w:sz w:val="28"/>
          <w:szCs w:val="28"/>
          <w:lang w:val="uk-UA" w:eastAsia="ru-RU" w:bidi="ar-SA"/>
        </w:rPr>
      </w:pPr>
      <w:r w:rsidRPr="007B497B">
        <w:rPr>
          <w:rFonts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begin</w:t>
      </w:r>
      <w:proofErr w:type="spellEnd"/>
    </w:p>
    <w:p w14:paraId="275A2897" w14:textId="77777777" w:rsidR="00A15E37" w:rsidRPr="007B497B" w:rsidRDefault="00A15E37" w:rsidP="00B52E64">
      <w:pPr>
        <w:widowControl/>
        <w:spacing w:line="360" w:lineRule="auto"/>
        <w:jc w:val="both"/>
        <w:rPr>
          <w:rFonts w:cs="Times New Roman"/>
          <w:bCs/>
          <w:iCs/>
          <w:sz w:val="28"/>
          <w:szCs w:val="28"/>
          <w:lang w:val="uk-UA" w:eastAsia="ru-RU" w:bidi="ar-SA"/>
        </w:rPr>
      </w:pPr>
      <w:r w:rsidRPr="007B497B">
        <w:rPr>
          <w:rFonts w:cs="Times New Roman"/>
          <w:bCs/>
          <w:iCs/>
          <w:sz w:val="28"/>
          <w:szCs w:val="28"/>
          <w:lang w:val="uk-UA" w:eastAsia="ru-RU" w:bidi="ar-SA"/>
        </w:rPr>
        <w:t>f:=TstringList.Create();</w:t>
      </w:r>
    </w:p>
    <w:p w14:paraId="48D3F44F" w14:textId="77777777" w:rsidR="00A15E37" w:rsidRPr="007B497B" w:rsidRDefault="00A15E37" w:rsidP="00B52E64">
      <w:pPr>
        <w:widowControl/>
        <w:spacing w:line="360" w:lineRule="auto"/>
        <w:jc w:val="both"/>
        <w:rPr>
          <w:rFonts w:cs="Times New Roman"/>
          <w:bCs/>
          <w:iCs/>
          <w:sz w:val="28"/>
          <w:szCs w:val="28"/>
          <w:lang w:val="uk-UA" w:eastAsia="ru-RU" w:bidi="ar-SA"/>
        </w:rPr>
      </w:pPr>
      <w:proofErr w:type="spellStart"/>
      <w:r w:rsidRPr="007B497B">
        <w:rPr>
          <w:rFonts w:cs="Times New Roman"/>
          <w:bCs/>
          <w:iCs/>
          <w:sz w:val="28"/>
          <w:szCs w:val="28"/>
          <w:lang w:val="uk-UA" w:eastAsia="ru-RU" w:bidi="ar-SA"/>
        </w:rPr>
        <w:t>f.LoadFromFile</w:t>
      </w:r>
      <w:proofErr w:type="spellEnd"/>
      <w:r w:rsidRPr="007B497B">
        <w:rPr>
          <w:rFonts w:cs="Times New Roman"/>
          <w:bCs/>
          <w:iCs/>
          <w:sz w:val="28"/>
          <w:szCs w:val="28"/>
          <w:lang w:val="uk-UA" w:eastAsia="ru-RU" w:bidi="ar-SA"/>
        </w:rPr>
        <w:t>(</w:t>
      </w:r>
      <w:proofErr w:type="spellStart"/>
      <w:r w:rsidRPr="007B497B">
        <w:rPr>
          <w:rFonts w:cs="Times New Roman"/>
          <w:bCs/>
          <w:iCs/>
          <w:sz w:val="28"/>
          <w:szCs w:val="28"/>
          <w:lang w:val="uk-UA" w:eastAsia="ru-RU" w:bidi="ar-SA"/>
        </w:rPr>
        <w:t>'user.dat'</w:t>
      </w:r>
      <w:proofErr w:type="spellEnd"/>
      <w:r w:rsidRPr="007B497B">
        <w:rPr>
          <w:rFonts w:cs="Times New Roman"/>
          <w:bCs/>
          <w:iCs/>
          <w:sz w:val="28"/>
          <w:szCs w:val="28"/>
          <w:lang w:val="uk-UA" w:eastAsia="ru-RU" w:bidi="ar-SA"/>
        </w:rPr>
        <w:t>); //посилання на файл;</w:t>
      </w:r>
    </w:p>
    <w:p w14:paraId="0650512C" w14:textId="77777777" w:rsidR="00A15E37" w:rsidRPr="007B497B" w:rsidRDefault="00A15E37" w:rsidP="00B52E64">
      <w:pPr>
        <w:widowControl/>
        <w:spacing w:line="360" w:lineRule="auto"/>
        <w:jc w:val="both"/>
        <w:rPr>
          <w:rFonts w:cs="Times New Roman"/>
          <w:bCs/>
          <w:iCs/>
          <w:sz w:val="28"/>
          <w:szCs w:val="28"/>
          <w:lang w:val="uk-UA" w:eastAsia="ru-RU" w:bidi="ar-SA"/>
        </w:rPr>
      </w:pPr>
      <w:r w:rsidRPr="007B497B">
        <w:rPr>
          <w:rFonts w:cs="Times New Roman"/>
          <w:bCs/>
          <w:iCs/>
          <w:sz w:val="28"/>
          <w:szCs w:val="28"/>
          <w:lang w:val="uk-UA" w:eastAsia="ru-RU" w:bidi="ar-SA"/>
        </w:rPr>
        <w:t>k1:</w:t>
      </w:r>
      <w:proofErr w:type="spellStart"/>
      <w:r w:rsidRPr="007B497B">
        <w:rPr>
          <w:rFonts w:cs="Times New Roman"/>
          <w:bCs/>
          <w:iCs/>
          <w:sz w:val="28"/>
          <w:szCs w:val="28"/>
          <w:lang w:val="uk-UA" w:eastAsia="ru-RU" w:bidi="ar-SA"/>
        </w:rPr>
        <w:t>=strtofloat</w:t>
      </w:r>
      <w:proofErr w:type="spellEnd"/>
      <w:r w:rsidRPr="007B497B">
        <w:rPr>
          <w:rFonts w:cs="Times New Roman"/>
          <w:bCs/>
          <w:iCs/>
          <w:sz w:val="28"/>
          <w:szCs w:val="28"/>
          <w:lang w:val="uk-UA" w:eastAsia="ru-RU" w:bidi="ar-SA"/>
        </w:rPr>
        <w:t>(</w:t>
      </w:r>
      <w:proofErr w:type="spellStart"/>
      <w:r w:rsidRPr="007B497B">
        <w:rPr>
          <w:rFonts w:cs="Times New Roman"/>
          <w:bCs/>
          <w:iCs/>
          <w:sz w:val="28"/>
          <w:szCs w:val="28"/>
          <w:lang w:val="uk-UA" w:eastAsia="ru-RU" w:bidi="ar-SA"/>
        </w:rPr>
        <w:t>f.Strings</w:t>
      </w:r>
      <w:proofErr w:type="spellEnd"/>
      <w:r w:rsidRPr="007B497B">
        <w:rPr>
          <w:rFonts w:cs="Times New Roman"/>
          <w:bCs/>
          <w:iCs/>
          <w:sz w:val="28"/>
          <w:szCs w:val="28"/>
          <w:lang w:val="uk-UA" w:eastAsia="ru-RU" w:bidi="ar-SA"/>
        </w:rPr>
        <w:t>[2]); //ранковий коефіцієнт;</w:t>
      </w:r>
    </w:p>
    <w:p w14:paraId="5246A9A0" w14:textId="77777777" w:rsidR="00A15E37" w:rsidRPr="007B497B" w:rsidRDefault="00A15E37" w:rsidP="00B52E64">
      <w:pPr>
        <w:widowControl/>
        <w:spacing w:line="360" w:lineRule="auto"/>
        <w:jc w:val="both"/>
        <w:rPr>
          <w:rFonts w:cs="Times New Roman"/>
          <w:bCs/>
          <w:iCs/>
          <w:sz w:val="28"/>
          <w:szCs w:val="28"/>
          <w:lang w:val="uk-UA" w:eastAsia="ru-RU" w:bidi="ar-SA"/>
        </w:rPr>
      </w:pPr>
      <w:r w:rsidRPr="007B497B">
        <w:rPr>
          <w:rFonts w:cs="Times New Roman"/>
          <w:bCs/>
          <w:iCs/>
          <w:sz w:val="28"/>
          <w:szCs w:val="28"/>
          <w:lang w:val="uk-UA" w:eastAsia="ru-RU" w:bidi="ar-SA"/>
        </w:rPr>
        <w:t>k2:</w:t>
      </w:r>
      <w:proofErr w:type="spellStart"/>
      <w:r w:rsidRPr="007B497B">
        <w:rPr>
          <w:rFonts w:cs="Times New Roman"/>
          <w:bCs/>
          <w:iCs/>
          <w:sz w:val="28"/>
          <w:szCs w:val="28"/>
          <w:lang w:val="uk-UA" w:eastAsia="ru-RU" w:bidi="ar-SA"/>
        </w:rPr>
        <w:t>=strtofloat</w:t>
      </w:r>
      <w:proofErr w:type="spellEnd"/>
      <w:r w:rsidRPr="007B497B">
        <w:rPr>
          <w:rFonts w:cs="Times New Roman"/>
          <w:bCs/>
          <w:iCs/>
          <w:sz w:val="28"/>
          <w:szCs w:val="28"/>
          <w:lang w:val="uk-UA" w:eastAsia="ru-RU" w:bidi="ar-SA"/>
        </w:rPr>
        <w:t>(</w:t>
      </w:r>
      <w:proofErr w:type="spellStart"/>
      <w:r w:rsidRPr="007B497B">
        <w:rPr>
          <w:rFonts w:cs="Times New Roman"/>
          <w:bCs/>
          <w:iCs/>
          <w:sz w:val="28"/>
          <w:szCs w:val="28"/>
          <w:lang w:val="uk-UA" w:eastAsia="ru-RU" w:bidi="ar-SA"/>
        </w:rPr>
        <w:t>f.Strings</w:t>
      </w:r>
      <w:proofErr w:type="spellEnd"/>
      <w:r w:rsidRPr="007B497B">
        <w:rPr>
          <w:rFonts w:cs="Times New Roman"/>
          <w:bCs/>
          <w:iCs/>
          <w:sz w:val="28"/>
          <w:szCs w:val="28"/>
          <w:lang w:val="uk-UA" w:eastAsia="ru-RU" w:bidi="ar-SA"/>
        </w:rPr>
        <w:t>[3]); //денний коефіцієнт;</w:t>
      </w:r>
    </w:p>
    <w:p w14:paraId="7BE63224" w14:textId="77777777" w:rsidR="00A15E37" w:rsidRPr="007B497B" w:rsidRDefault="00A15E37" w:rsidP="00B52E64">
      <w:pPr>
        <w:widowControl/>
        <w:spacing w:line="360" w:lineRule="auto"/>
        <w:jc w:val="both"/>
        <w:rPr>
          <w:rFonts w:cs="Times New Roman"/>
          <w:bCs/>
          <w:iCs/>
          <w:sz w:val="28"/>
          <w:szCs w:val="28"/>
          <w:lang w:val="uk-UA" w:eastAsia="ru-RU" w:bidi="ar-SA"/>
        </w:rPr>
      </w:pPr>
      <w:r w:rsidRPr="007B497B">
        <w:rPr>
          <w:rFonts w:cs="Times New Roman"/>
          <w:bCs/>
          <w:iCs/>
          <w:sz w:val="28"/>
          <w:szCs w:val="28"/>
          <w:lang w:val="uk-UA" w:eastAsia="ru-RU" w:bidi="ar-SA"/>
        </w:rPr>
        <w:t>k3:</w:t>
      </w:r>
      <w:proofErr w:type="spellStart"/>
      <w:r w:rsidRPr="007B497B">
        <w:rPr>
          <w:rFonts w:cs="Times New Roman"/>
          <w:bCs/>
          <w:iCs/>
          <w:sz w:val="28"/>
          <w:szCs w:val="28"/>
          <w:lang w:val="uk-UA" w:eastAsia="ru-RU" w:bidi="ar-SA"/>
        </w:rPr>
        <w:t>=strtofloat</w:t>
      </w:r>
      <w:proofErr w:type="spellEnd"/>
      <w:r w:rsidRPr="007B497B">
        <w:rPr>
          <w:rFonts w:cs="Times New Roman"/>
          <w:bCs/>
          <w:iCs/>
          <w:sz w:val="28"/>
          <w:szCs w:val="28"/>
          <w:lang w:val="uk-UA" w:eastAsia="ru-RU" w:bidi="ar-SA"/>
        </w:rPr>
        <w:t>(</w:t>
      </w:r>
      <w:proofErr w:type="spellStart"/>
      <w:r w:rsidRPr="007B497B">
        <w:rPr>
          <w:rFonts w:cs="Times New Roman"/>
          <w:bCs/>
          <w:iCs/>
          <w:sz w:val="28"/>
          <w:szCs w:val="28"/>
          <w:lang w:val="uk-UA" w:eastAsia="ru-RU" w:bidi="ar-SA"/>
        </w:rPr>
        <w:t>f.Strings</w:t>
      </w:r>
      <w:proofErr w:type="spellEnd"/>
      <w:r w:rsidRPr="007B497B">
        <w:rPr>
          <w:rFonts w:cs="Times New Roman"/>
          <w:bCs/>
          <w:iCs/>
          <w:sz w:val="28"/>
          <w:szCs w:val="28"/>
          <w:lang w:val="uk-UA" w:eastAsia="ru-RU" w:bidi="ar-SA"/>
        </w:rPr>
        <w:t>[4]); //вечірній коефіцієнт;</w:t>
      </w:r>
    </w:p>
    <w:p w14:paraId="491E992C" w14:textId="77777777" w:rsidR="00A15E37" w:rsidRPr="007B497B" w:rsidRDefault="00A15E37" w:rsidP="00B52E64">
      <w:pPr>
        <w:widowControl/>
        <w:spacing w:line="360" w:lineRule="auto"/>
        <w:jc w:val="both"/>
        <w:rPr>
          <w:rFonts w:cs="Times New Roman"/>
          <w:bCs/>
          <w:iCs/>
          <w:sz w:val="28"/>
          <w:szCs w:val="28"/>
          <w:lang w:val="uk-UA" w:eastAsia="ru-RU" w:bidi="ar-SA"/>
        </w:rPr>
      </w:pPr>
      <w:proofErr w:type="spellStart"/>
      <w:r w:rsidRPr="007B497B">
        <w:rPr>
          <w:rFonts w:cs="Times New Roman"/>
          <w:bCs/>
          <w:iCs/>
          <w:sz w:val="28"/>
          <w:szCs w:val="28"/>
          <w:lang w:val="uk-UA" w:eastAsia="ru-RU" w:bidi="ar-SA"/>
        </w:rPr>
        <w:lastRenderedPageBreak/>
        <w:t>Ku</w:t>
      </w:r>
      <w:proofErr w:type="spellEnd"/>
      <w:r w:rsidRPr="007B497B">
        <w:rPr>
          <w:rFonts w:cs="Times New Roman"/>
          <w:bCs/>
          <w:iCs/>
          <w:sz w:val="28"/>
          <w:szCs w:val="28"/>
          <w:lang w:val="uk-UA" w:eastAsia="ru-RU" w:bidi="ar-SA"/>
        </w:rPr>
        <w:t>:</w:t>
      </w:r>
      <w:proofErr w:type="spellStart"/>
      <w:r w:rsidRPr="007B497B">
        <w:rPr>
          <w:rFonts w:cs="Times New Roman"/>
          <w:bCs/>
          <w:iCs/>
          <w:sz w:val="28"/>
          <w:szCs w:val="28"/>
          <w:lang w:val="uk-UA" w:eastAsia="ru-RU" w:bidi="ar-SA"/>
        </w:rPr>
        <w:t>=strtofloat</w:t>
      </w:r>
      <w:proofErr w:type="spellEnd"/>
      <w:r w:rsidRPr="007B497B">
        <w:rPr>
          <w:rFonts w:cs="Times New Roman"/>
          <w:bCs/>
          <w:iCs/>
          <w:sz w:val="28"/>
          <w:szCs w:val="28"/>
          <w:lang w:val="uk-UA" w:eastAsia="ru-RU" w:bidi="ar-SA"/>
        </w:rPr>
        <w:t>(</w:t>
      </w:r>
      <w:proofErr w:type="spellStart"/>
      <w:r w:rsidRPr="007B497B">
        <w:rPr>
          <w:rFonts w:cs="Times New Roman"/>
          <w:bCs/>
          <w:iCs/>
          <w:sz w:val="28"/>
          <w:szCs w:val="28"/>
          <w:lang w:val="uk-UA" w:eastAsia="ru-RU" w:bidi="ar-SA"/>
        </w:rPr>
        <w:t>f.Strings</w:t>
      </w:r>
      <w:proofErr w:type="spellEnd"/>
      <w:r w:rsidRPr="007B497B">
        <w:rPr>
          <w:rFonts w:cs="Times New Roman"/>
          <w:bCs/>
          <w:iCs/>
          <w:sz w:val="28"/>
          <w:szCs w:val="28"/>
          <w:lang w:val="uk-UA" w:eastAsia="ru-RU" w:bidi="ar-SA"/>
        </w:rPr>
        <w:t>[5]); //значення однієї хлібної одиниці;</w:t>
      </w:r>
    </w:p>
    <w:p w14:paraId="35E6FDD5" w14:textId="77777777" w:rsidR="00A15E37" w:rsidRPr="007B497B" w:rsidRDefault="00A15E37" w:rsidP="00B52E64">
      <w:pPr>
        <w:widowControl/>
        <w:spacing w:line="360" w:lineRule="auto"/>
        <w:jc w:val="both"/>
        <w:rPr>
          <w:rFonts w:cs="Times New Roman"/>
          <w:bCs/>
          <w:iCs/>
          <w:sz w:val="28"/>
          <w:szCs w:val="28"/>
          <w:lang w:val="uk-UA" w:eastAsia="ru-RU" w:bidi="ar-SA"/>
        </w:rPr>
      </w:pPr>
      <w:r w:rsidRPr="007B497B">
        <w:rPr>
          <w:rFonts w:cs="Times New Roman"/>
          <w:bCs/>
          <w:iCs/>
          <w:sz w:val="28"/>
          <w:szCs w:val="28"/>
          <w:lang w:val="uk-UA" w:eastAsia="ru-RU" w:bidi="ar-SA"/>
        </w:rPr>
        <w:t>P:=strtofloat(f.Strings[1]); //вага;</w:t>
      </w:r>
    </w:p>
    <w:p w14:paraId="79A4ADD7" w14:textId="6182A265" w:rsidR="00A15E37" w:rsidRPr="007B497B" w:rsidRDefault="003210DC" w:rsidP="00044431">
      <w:pPr>
        <w:widowControl/>
        <w:spacing w:line="360" w:lineRule="auto"/>
        <w:ind w:firstLine="708"/>
        <w:jc w:val="both"/>
        <w:rPr>
          <w:rFonts w:cs="Times New Roman"/>
          <w:bCs/>
          <w:iCs/>
          <w:sz w:val="28"/>
          <w:szCs w:val="28"/>
          <w:lang w:val="uk-UA" w:eastAsia="ru-RU" w:bidi="ar-SA"/>
        </w:rPr>
      </w:pPr>
      <w:r w:rsidRPr="007B497B">
        <w:rPr>
          <w:rFonts w:cs="Times New Roman"/>
          <w:bCs/>
          <w:iCs/>
          <w:sz w:val="28"/>
          <w:szCs w:val="28"/>
          <w:lang w:val="uk-UA" w:eastAsia="ru-RU" w:bidi="ar-SA"/>
        </w:rPr>
        <w:t>Дан</w:t>
      </w:r>
      <w:r w:rsidR="00A15E37" w:rsidRPr="007B497B">
        <w:rPr>
          <w:rFonts w:cs="Times New Roman"/>
          <w:bCs/>
          <w:iCs/>
          <w:sz w:val="28"/>
          <w:szCs w:val="28"/>
          <w:lang w:val="uk-UA" w:eastAsia="ru-RU" w:bidi="ar-SA"/>
        </w:rPr>
        <w:t>і, що було отримано з файлу, виводяться на робочу ділянку головного вікна програми</w:t>
      </w:r>
      <w:r w:rsidR="00BF1312" w:rsidRPr="007B497B">
        <w:rPr>
          <w:rFonts w:cs="Times New Roman"/>
          <w:bCs/>
          <w:iCs/>
          <w:sz w:val="28"/>
          <w:szCs w:val="28"/>
          <w:lang w:val="uk-UA" w:eastAsia="ru-RU" w:bidi="ar-SA"/>
        </w:rPr>
        <w:t xml:space="preserve"> [</w:t>
      </w:r>
      <w:r w:rsidR="002D2FAE" w:rsidRPr="007B497B">
        <w:rPr>
          <w:rFonts w:cs="Times New Roman"/>
          <w:bCs/>
          <w:iCs/>
          <w:sz w:val="28"/>
          <w:szCs w:val="28"/>
          <w:lang w:val="uk-UA" w:eastAsia="ru-RU" w:bidi="ar-SA"/>
        </w:rPr>
        <w:t>2; 112</w:t>
      </w:r>
      <w:r w:rsidR="00BF1312" w:rsidRPr="007B497B">
        <w:rPr>
          <w:rFonts w:cs="Times New Roman"/>
          <w:bCs/>
          <w:iCs/>
          <w:sz w:val="28"/>
          <w:szCs w:val="28"/>
          <w:lang w:val="uk-UA" w:eastAsia="ru-RU" w:bidi="ar-SA"/>
        </w:rPr>
        <w:t>]</w:t>
      </w:r>
      <w:r w:rsidR="00A15E37" w:rsidRPr="007B497B">
        <w:rPr>
          <w:rFonts w:cs="Times New Roman"/>
          <w:bCs/>
          <w:iCs/>
          <w:sz w:val="28"/>
          <w:szCs w:val="28"/>
          <w:lang w:val="uk-UA" w:eastAsia="ru-RU" w:bidi="ar-SA"/>
        </w:rPr>
        <w:t>:</w:t>
      </w:r>
    </w:p>
    <w:p w14:paraId="3DAE0CAA" w14:textId="77777777" w:rsidR="00A15E37" w:rsidRPr="007B497B" w:rsidRDefault="00A15E37" w:rsidP="00B52E64">
      <w:pPr>
        <w:widowControl/>
        <w:spacing w:line="360" w:lineRule="auto"/>
        <w:jc w:val="both"/>
        <w:rPr>
          <w:rFonts w:cs="Times New Roman"/>
          <w:bCs/>
          <w:iCs/>
          <w:sz w:val="28"/>
          <w:szCs w:val="28"/>
          <w:lang w:val="uk-UA" w:eastAsia="ru-RU" w:bidi="ar-SA"/>
        </w:rPr>
      </w:pPr>
      <w:r w:rsidRPr="007B497B">
        <w:rPr>
          <w:rFonts w:cs="Times New Roman"/>
          <w:bCs/>
          <w:iCs/>
          <w:sz w:val="28"/>
          <w:szCs w:val="28"/>
          <w:lang w:val="uk-UA" w:eastAsia="ru-RU" w:bidi="ar-SA"/>
        </w:rPr>
        <w:t>Label2.Caption:</w:t>
      </w:r>
      <w:proofErr w:type="spellStart"/>
      <w:r w:rsidRPr="007B497B">
        <w:rPr>
          <w:rFonts w:cs="Times New Roman"/>
          <w:bCs/>
          <w:iCs/>
          <w:sz w:val="28"/>
          <w:szCs w:val="28"/>
          <w:lang w:val="uk-UA" w:eastAsia="ru-RU" w:bidi="ar-SA"/>
        </w:rPr>
        <w:t>=f.Strings</w:t>
      </w:r>
      <w:proofErr w:type="spellEnd"/>
      <w:r w:rsidRPr="007B497B">
        <w:rPr>
          <w:rFonts w:cs="Times New Roman"/>
          <w:bCs/>
          <w:iCs/>
          <w:sz w:val="28"/>
          <w:szCs w:val="28"/>
          <w:lang w:val="uk-UA" w:eastAsia="ru-RU" w:bidi="ar-SA"/>
        </w:rPr>
        <w:t xml:space="preserve">[0]; </w:t>
      </w:r>
    </w:p>
    <w:p w14:paraId="59289D77" w14:textId="77777777" w:rsidR="00A15E37" w:rsidRPr="007B497B" w:rsidRDefault="00A15E37" w:rsidP="00B52E64">
      <w:pPr>
        <w:widowControl/>
        <w:spacing w:line="360" w:lineRule="auto"/>
        <w:jc w:val="both"/>
        <w:rPr>
          <w:rFonts w:cs="Times New Roman"/>
          <w:bCs/>
          <w:iCs/>
          <w:sz w:val="28"/>
          <w:szCs w:val="28"/>
          <w:lang w:val="uk-UA" w:eastAsia="ru-RU" w:bidi="ar-SA"/>
        </w:rPr>
      </w:pPr>
      <w:r w:rsidRPr="007B497B">
        <w:rPr>
          <w:rFonts w:cs="Times New Roman"/>
          <w:bCs/>
          <w:iCs/>
          <w:sz w:val="28"/>
          <w:szCs w:val="28"/>
          <w:lang w:val="uk-UA" w:eastAsia="ru-RU" w:bidi="ar-SA"/>
        </w:rPr>
        <w:t>Label16.Caption:</w:t>
      </w:r>
      <w:proofErr w:type="spellStart"/>
      <w:r w:rsidRPr="007B497B">
        <w:rPr>
          <w:rFonts w:cs="Times New Roman"/>
          <w:bCs/>
          <w:iCs/>
          <w:sz w:val="28"/>
          <w:szCs w:val="28"/>
          <w:lang w:val="uk-UA" w:eastAsia="ru-RU" w:bidi="ar-SA"/>
        </w:rPr>
        <w:t>=f.Strings</w:t>
      </w:r>
      <w:proofErr w:type="spellEnd"/>
      <w:r w:rsidRPr="007B497B">
        <w:rPr>
          <w:rFonts w:cs="Times New Roman"/>
          <w:bCs/>
          <w:iCs/>
          <w:sz w:val="28"/>
          <w:szCs w:val="28"/>
          <w:lang w:val="uk-UA" w:eastAsia="ru-RU" w:bidi="ar-SA"/>
        </w:rPr>
        <w:t xml:space="preserve">[1]+' </w:t>
      </w:r>
      <w:proofErr w:type="spellStart"/>
      <w:r w:rsidRPr="007B497B">
        <w:rPr>
          <w:rFonts w:cs="Times New Roman"/>
          <w:bCs/>
          <w:iCs/>
          <w:sz w:val="28"/>
          <w:szCs w:val="28"/>
          <w:lang w:val="uk-UA" w:eastAsia="ru-RU" w:bidi="ar-SA"/>
        </w:rPr>
        <w:t>кг'</w:t>
      </w:r>
      <w:proofErr w:type="spellEnd"/>
      <w:r w:rsidRPr="007B497B">
        <w:rPr>
          <w:rFonts w:cs="Times New Roman"/>
          <w:bCs/>
          <w:iCs/>
          <w:sz w:val="28"/>
          <w:szCs w:val="28"/>
          <w:lang w:val="uk-UA" w:eastAsia="ru-RU" w:bidi="ar-SA"/>
        </w:rPr>
        <w:t xml:space="preserve">; </w:t>
      </w:r>
    </w:p>
    <w:p w14:paraId="062DB18E" w14:textId="77777777" w:rsidR="00A15E37" w:rsidRPr="007B497B" w:rsidRDefault="00A15E37" w:rsidP="00B52E64">
      <w:pPr>
        <w:widowControl/>
        <w:spacing w:line="360" w:lineRule="auto"/>
        <w:jc w:val="both"/>
        <w:rPr>
          <w:rFonts w:cs="Times New Roman"/>
          <w:bCs/>
          <w:iCs/>
          <w:sz w:val="28"/>
          <w:szCs w:val="28"/>
          <w:lang w:val="uk-UA" w:eastAsia="ru-RU" w:bidi="ar-SA"/>
        </w:rPr>
      </w:pPr>
      <w:r w:rsidRPr="007B497B">
        <w:rPr>
          <w:rFonts w:cs="Times New Roman"/>
          <w:bCs/>
          <w:iCs/>
          <w:sz w:val="28"/>
          <w:szCs w:val="28"/>
          <w:lang w:val="uk-UA" w:eastAsia="ru-RU" w:bidi="ar-SA"/>
        </w:rPr>
        <w:t>Label7.Caption:</w:t>
      </w:r>
      <w:proofErr w:type="spellStart"/>
      <w:r w:rsidRPr="007B497B">
        <w:rPr>
          <w:rFonts w:cs="Times New Roman"/>
          <w:bCs/>
          <w:iCs/>
          <w:sz w:val="28"/>
          <w:szCs w:val="28"/>
          <w:lang w:val="uk-UA" w:eastAsia="ru-RU" w:bidi="ar-SA"/>
        </w:rPr>
        <w:t>=f.Strings</w:t>
      </w:r>
      <w:proofErr w:type="spellEnd"/>
      <w:r w:rsidRPr="007B497B">
        <w:rPr>
          <w:rFonts w:cs="Times New Roman"/>
          <w:bCs/>
          <w:iCs/>
          <w:sz w:val="28"/>
          <w:szCs w:val="28"/>
          <w:lang w:val="uk-UA" w:eastAsia="ru-RU" w:bidi="ar-SA"/>
        </w:rPr>
        <w:t xml:space="preserve">[2]; </w:t>
      </w:r>
    </w:p>
    <w:p w14:paraId="22014777" w14:textId="77777777" w:rsidR="00A15E37" w:rsidRPr="007B497B" w:rsidRDefault="00A15E37" w:rsidP="00B52E64">
      <w:pPr>
        <w:widowControl/>
        <w:spacing w:line="360" w:lineRule="auto"/>
        <w:jc w:val="both"/>
        <w:rPr>
          <w:rFonts w:cs="Times New Roman"/>
          <w:bCs/>
          <w:iCs/>
          <w:sz w:val="28"/>
          <w:szCs w:val="28"/>
          <w:lang w:val="uk-UA" w:eastAsia="ru-RU" w:bidi="ar-SA"/>
        </w:rPr>
      </w:pPr>
      <w:r w:rsidRPr="007B497B">
        <w:rPr>
          <w:rFonts w:cs="Times New Roman"/>
          <w:bCs/>
          <w:iCs/>
          <w:sz w:val="28"/>
          <w:szCs w:val="28"/>
          <w:lang w:val="uk-UA" w:eastAsia="ru-RU" w:bidi="ar-SA"/>
        </w:rPr>
        <w:t>Label8.Caption:</w:t>
      </w:r>
      <w:proofErr w:type="spellStart"/>
      <w:r w:rsidRPr="007B497B">
        <w:rPr>
          <w:rFonts w:cs="Times New Roman"/>
          <w:bCs/>
          <w:iCs/>
          <w:sz w:val="28"/>
          <w:szCs w:val="28"/>
          <w:lang w:val="uk-UA" w:eastAsia="ru-RU" w:bidi="ar-SA"/>
        </w:rPr>
        <w:t>=f.Strings</w:t>
      </w:r>
      <w:proofErr w:type="spellEnd"/>
      <w:r w:rsidRPr="007B497B">
        <w:rPr>
          <w:rFonts w:cs="Times New Roman"/>
          <w:bCs/>
          <w:iCs/>
          <w:sz w:val="28"/>
          <w:szCs w:val="28"/>
          <w:lang w:val="uk-UA" w:eastAsia="ru-RU" w:bidi="ar-SA"/>
        </w:rPr>
        <w:t>[3];</w:t>
      </w:r>
    </w:p>
    <w:p w14:paraId="261F6085" w14:textId="77777777" w:rsidR="00A15E37" w:rsidRPr="007B497B" w:rsidRDefault="00A15E37" w:rsidP="00B52E64">
      <w:pPr>
        <w:widowControl/>
        <w:spacing w:line="360" w:lineRule="auto"/>
        <w:jc w:val="both"/>
        <w:rPr>
          <w:rFonts w:cs="Times New Roman"/>
          <w:bCs/>
          <w:iCs/>
          <w:sz w:val="28"/>
          <w:szCs w:val="28"/>
          <w:lang w:val="uk-UA" w:eastAsia="ru-RU" w:bidi="ar-SA"/>
        </w:rPr>
      </w:pPr>
      <w:r w:rsidRPr="007B497B">
        <w:rPr>
          <w:rFonts w:cs="Times New Roman"/>
          <w:bCs/>
          <w:iCs/>
          <w:sz w:val="28"/>
          <w:szCs w:val="28"/>
          <w:lang w:val="uk-UA" w:eastAsia="ru-RU" w:bidi="ar-SA"/>
        </w:rPr>
        <w:t>Label9.Caption:</w:t>
      </w:r>
      <w:proofErr w:type="spellStart"/>
      <w:r w:rsidRPr="007B497B">
        <w:rPr>
          <w:rFonts w:cs="Times New Roman"/>
          <w:bCs/>
          <w:iCs/>
          <w:sz w:val="28"/>
          <w:szCs w:val="28"/>
          <w:lang w:val="uk-UA" w:eastAsia="ru-RU" w:bidi="ar-SA"/>
        </w:rPr>
        <w:t>=f.Strings</w:t>
      </w:r>
      <w:proofErr w:type="spellEnd"/>
      <w:r w:rsidRPr="007B497B">
        <w:rPr>
          <w:rFonts w:cs="Times New Roman"/>
          <w:bCs/>
          <w:iCs/>
          <w:sz w:val="28"/>
          <w:szCs w:val="28"/>
          <w:lang w:val="uk-UA" w:eastAsia="ru-RU" w:bidi="ar-SA"/>
        </w:rPr>
        <w:t xml:space="preserve">[4]; </w:t>
      </w:r>
    </w:p>
    <w:p w14:paraId="1CC6A250" w14:textId="77777777" w:rsidR="00A15E37" w:rsidRPr="007B497B" w:rsidRDefault="00A15E37" w:rsidP="00B52E64">
      <w:pPr>
        <w:widowControl/>
        <w:spacing w:line="360" w:lineRule="auto"/>
        <w:jc w:val="both"/>
        <w:rPr>
          <w:rFonts w:cs="Times New Roman"/>
          <w:bCs/>
          <w:iCs/>
          <w:sz w:val="28"/>
          <w:szCs w:val="28"/>
          <w:lang w:val="uk-UA" w:eastAsia="ru-RU" w:bidi="ar-SA"/>
        </w:rPr>
      </w:pPr>
      <w:r w:rsidRPr="007B497B">
        <w:rPr>
          <w:rFonts w:cs="Times New Roman"/>
          <w:bCs/>
          <w:iCs/>
          <w:sz w:val="28"/>
          <w:szCs w:val="28"/>
          <w:lang w:val="uk-UA" w:eastAsia="ru-RU" w:bidi="ar-SA"/>
        </w:rPr>
        <w:t>Label19.Caption:</w:t>
      </w:r>
      <w:proofErr w:type="spellStart"/>
      <w:r w:rsidRPr="007B497B">
        <w:rPr>
          <w:rFonts w:cs="Times New Roman"/>
          <w:bCs/>
          <w:iCs/>
          <w:sz w:val="28"/>
          <w:szCs w:val="28"/>
          <w:lang w:val="uk-UA" w:eastAsia="ru-RU" w:bidi="ar-SA"/>
        </w:rPr>
        <w:t>=f.Strings</w:t>
      </w:r>
      <w:proofErr w:type="spellEnd"/>
      <w:r w:rsidRPr="007B497B">
        <w:rPr>
          <w:rFonts w:cs="Times New Roman"/>
          <w:bCs/>
          <w:iCs/>
          <w:sz w:val="28"/>
          <w:szCs w:val="28"/>
          <w:lang w:val="uk-UA" w:eastAsia="ru-RU" w:bidi="ar-SA"/>
        </w:rPr>
        <w:t xml:space="preserve">[5]; </w:t>
      </w:r>
    </w:p>
    <w:p w14:paraId="0B4DA24B" w14:textId="77777777" w:rsidR="00A15E37" w:rsidRPr="007B497B" w:rsidRDefault="00A15E37" w:rsidP="00B52E64">
      <w:pPr>
        <w:widowControl/>
        <w:spacing w:line="360" w:lineRule="auto"/>
        <w:jc w:val="both"/>
        <w:rPr>
          <w:rFonts w:cs="Times New Roman"/>
          <w:bCs/>
          <w:iCs/>
          <w:sz w:val="28"/>
          <w:szCs w:val="28"/>
          <w:lang w:val="uk-UA" w:eastAsia="ru-RU" w:bidi="ar-SA"/>
        </w:rPr>
      </w:pPr>
      <w:proofErr w:type="spellStart"/>
      <w:r w:rsidRPr="007B497B">
        <w:rPr>
          <w:rFonts w:cs="Times New Roman"/>
          <w:bCs/>
          <w:iCs/>
          <w:sz w:val="28"/>
          <w:szCs w:val="28"/>
          <w:lang w:val="uk-UA" w:eastAsia="ru-RU" w:bidi="ar-SA"/>
        </w:rPr>
        <w:t>f.Free</w:t>
      </w:r>
      <w:proofErr w:type="spellEnd"/>
      <w:r w:rsidRPr="007B497B">
        <w:rPr>
          <w:rFonts w:cs="Times New Roman"/>
          <w:bCs/>
          <w:iCs/>
          <w:sz w:val="28"/>
          <w:szCs w:val="28"/>
          <w:lang w:val="uk-UA" w:eastAsia="ru-RU" w:bidi="ar-SA"/>
        </w:rPr>
        <w:t>;</w:t>
      </w:r>
    </w:p>
    <w:p w14:paraId="3C57D8CF" w14:textId="77777777" w:rsidR="00C61959" w:rsidRPr="007B497B" w:rsidRDefault="00C61959" w:rsidP="00C61959">
      <w:pPr>
        <w:widowControl/>
        <w:spacing w:line="360" w:lineRule="auto"/>
        <w:jc w:val="both"/>
        <w:rPr>
          <w:rFonts w:cs="Times New Roman"/>
          <w:bCs/>
          <w:iCs/>
          <w:sz w:val="28"/>
          <w:szCs w:val="28"/>
          <w:lang w:val="uk-UA" w:eastAsia="ru-RU" w:bidi="ar-SA"/>
        </w:rPr>
      </w:pPr>
      <w:proofErr w:type="spellStart"/>
      <w:r w:rsidRPr="007B497B">
        <w:rPr>
          <w:rFonts w:cs="Times New Roman"/>
          <w:bCs/>
          <w:iCs/>
          <w:sz w:val="28"/>
          <w:szCs w:val="28"/>
          <w:lang w:val="uk-UA" w:eastAsia="ru-RU" w:bidi="ar-SA"/>
        </w:rPr>
        <w:t>end</w:t>
      </w:r>
      <w:proofErr w:type="spellEnd"/>
      <w:r w:rsidRPr="007B497B">
        <w:rPr>
          <w:rFonts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else</w:t>
      </w:r>
      <w:proofErr w:type="spellEnd"/>
    </w:p>
    <w:p w14:paraId="11255492" w14:textId="77777777" w:rsidR="00C61959" w:rsidRPr="007B497B" w:rsidRDefault="00C61959" w:rsidP="00C61959">
      <w:pPr>
        <w:widowControl/>
        <w:spacing w:line="360" w:lineRule="auto"/>
        <w:jc w:val="both"/>
        <w:rPr>
          <w:rFonts w:cs="Times New Roman"/>
          <w:bCs/>
          <w:iCs/>
          <w:sz w:val="28"/>
          <w:szCs w:val="28"/>
          <w:lang w:val="uk-UA" w:eastAsia="ru-RU" w:bidi="ar-SA"/>
        </w:rPr>
      </w:pPr>
      <w:r w:rsidRPr="007B497B">
        <w:rPr>
          <w:rFonts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begin</w:t>
      </w:r>
      <w:proofErr w:type="spellEnd"/>
    </w:p>
    <w:p w14:paraId="602A1092" w14:textId="77777777" w:rsidR="00C61959" w:rsidRPr="007B497B" w:rsidRDefault="00C61959" w:rsidP="00C61959">
      <w:pPr>
        <w:widowControl/>
        <w:spacing w:line="360" w:lineRule="auto"/>
        <w:jc w:val="both"/>
        <w:rPr>
          <w:rFonts w:cs="Times New Roman"/>
          <w:bCs/>
          <w:iCs/>
          <w:sz w:val="28"/>
          <w:szCs w:val="28"/>
          <w:lang w:val="uk-UA" w:eastAsia="ru-RU" w:bidi="ar-SA"/>
        </w:rPr>
      </w:pPr>
      <w:r w:rsidRPr="007B497B">
        <w:rPr>
          <w:rFonts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with</w:t>
      </w:r>
      <w:proofErr w:type="spellEnd"/>
      <w:r w:rsidRPr="007B497B">
        <w:rPr>
          <w:rFonts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TStringList.Create</w:t>
      </w:r>
      <w:proofErr w:type="spellEnd"/>
      <w:r w:rsidRPr="007B497B">
        <w:rPr>
          <w:rFonts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do</w:t>
      </w:r>
      <w:proofErr w:type="spellEnd"/>
      <w:r w:rsidRPr="007B497B">
        <w:rPr>
          <w:rFonts w:cs="Times New Roman"/>
          <w:bCs/>
          <w:iCs/>
          <w:sz w:val="28"/>
          <w:szCs w:val="28"/>
          <w:lang w:val="uk-UA" w:eastAsia="ru-RU" w:bidi="ar-SA"/>
        </w:rPr>
        <w:t xml:space="preserve"> </w:t>
      </w:r>
    </w:p>
    <w:p w14:paraId="48CA9F55" w14:textId="77777777" w:rsidR="00C61959" w:rsidRPr="007B497B" w:rsidRDefault="00C61959" w:rsidP="00C61959">
      <w:pPr>
        <w:widowControl/>
        <w:spacing w:line="360" w:lineRule="auto"/>
        <w:jc w:val="both"/>
        <w:rPr>
          <w:rFonts w:cs="Times New Roman"/>
          <w:bCs/>
          <w:iCs/>
          <w:sz w:val="28"/>
          <w:szCs w:val="28"/>
          <w:lang w:val="uk-UA" w:eastAsia="ru-RU" w:bidi="ar-SA"/>
        </w:rPr>
      </w:pPr>
      <w:proofErr w:type="spellStart"/>
      <w:r w:rsidRPr="007B497B">
        <w:rPr>
          <w:rFonts w:cs="Times New Roman"/>
          <w:bCs/>
          <w:iCs/>
          <w:sz w:val="28"/>
          <w:szCs w:val="28"/>
          <w:lang w:val="uk-UA" w:eastAsia="ru-RU" w:bidi="ar-SA"/>
        </w:rPr>
        <w:t>try</w:t>
      </w:r>
      <w:proofErr w:type="spellEnd"/>
    </w:p>
    <w:p w14:paraId="204F681B" w14:textId="2D08D9CF" w:rsidR="00C61959" w:rsidRPr="007B497B" w:rsidRDefault="00D95905" w:rsidP="00C61959">
      <w:pPr>
        <w:widowControl/>
        <w:spacing w:line="360" w:lineRule="auto"/>
        <w:jc w:val="both"/>
        <w:rPr>
          <w:rFonts w:cs="Times New Roman"/>
          <w:bCs/>
          <w:iCs/>
          <w:sz w:val="28"/>
          <w:szCs w:val="28"/>
          <w:lang w:val="uk-UA" w:eastAsia="ru-RU" w:bidi="ar-SA"/>
        </w:rPr>
      </w:pPr>
      <w:proofErr w:type="spellStart"/>
      <w:r w:rsidRPr="007B497B">
        <w:rPr>
          <w:rFonts w:cs="Times New Roman"/>
          <w:bCs/>
          <w:iCs/>
          <w:sz w:val="28"/>
          <w:szCs w:val="28"/>
          <w:lang w:val="uk-UA" w:eastAsia="ru-RU" w:bidi="ar-SA"/>
        </w:rPr>
        <w:t>Add</w:t>
      </w:r>
      <w:proofErr w:type="spellEnd"/>
      <w:r w:rsidRPr="007B497B">
        <w:rPr>
          <w:rFonts w:cs="Times New Roman"/>
          <w:bCs/>
          <w:iCs/>
          <w:sz w:val="28"/>
          <w:szCs w:val="28"/>
          <w:lang w:val="uk-UA" w:eastAsia="ru-RU" w:bidi="ar-SA"/>
        </w:rPr>
        <w:t>(</w:t>
      </w:r>
      <w:proofErr w:type="spellStart"/>
      <w:r w:rsidRPr="007B497B">
        <w:rPr>
          <w:rFonts w:cs="Times New Roman"/>
          <w:bCs/>
          <w:iCs/>
          <w:sz w:val="28"/>
          <w:szCs w:val="28"/>
          <w:lang w:val="uk-UA" w:eastAsia="ru-RU" w:bidi="ar-SA"/>
        </w:rPr>
        <w:t>'Новий</w:t>
      </w:r>
      <w:proofErr w:type="spellEnd"/>
      <w:r w:rsidRPr="007B497B">
        <w:rPr>
          <w:rFonts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користувач</w:t>
      </w:r>
      <w:r w:rsidR="00C61959" w:rsidRPr="007B497B">
        <w:rPr>
          <w:rFonts w:cs="Times New Roman"/>
          <w:bCs/>
          <w:iCs/>
          <w:sz w:val="28"/>
          <w:szCs w:val="28"/>
          <w:lang w:val="uk-UA" w:eastAsia="ru-RU" w:bidi="ar-SA"/>
        </w:rPr>
        <w:t>'</w:t>
      </w:r>
      <w:proofErr w:type="spellEnd"/>
      <w:r w:rsidR="00C61959" w:rsidRPr="007B497B">
        <w:rPr>
          <w:rFonts w:cs="Times New Roman"/>
          <w:bCs/>
          <w:iCs/>
          <w:sz w:val="28"/>
          <w:szCs w:val="28"/>
          <w:lang w:val="uk-UA" w:eastAsia="ru-RU" w:bidi="ar-SA"/>
        </w:rPr>
        <w:t>);</w:t>
      </w:r>
    </w:p>
    <w:p w14:paraId="2159A0B0" w14:textId="77777777" w:rsidR="00004A08" w:rsidRPr="007B497B" w:rsidRDefault="00C61959" w:rsidP="00004A08">
      <w:pPr>
        <w:widowControl/>
        <w:spacing w:line="360" w:lineRule="auto"/>
        <w:jc w:val="both"/>
        <w:rPr>
          <w:rFonts w:cs="Times New Roman"/>
          <w:bCs/>
          <w:iCs/>
          <w:sz w:val="28"/>
          <w:szCs w:val="28"/>
          <w:lang w:val="uk-UA" w:eastAsia="ru-RU" w:bidi="ar-SA"/>
        </w:rPr>
      </w:pPr>
      <w:proofErr w:type="spellStart"/>
      <w:r w:rsidRPr="007B497B">
        <w:rPr>
          <w:rFonts w:cs="Times New Roman"/>
          <w:bCs/>
          <w:iCs/>
          <w:sz w:val="28"/>
          <w:szCs w:val="28"/>
          <w:lang w:val="uk-UA" w:eastAsia="ru-RU" w:bidi="ar-SA"/>
        </w:rPr>
        <w:t>SaveToFile</w:t>
      </w:r>
      <w:proofErr w:type="spellEnd"/>
      <w:r w:rsidRPr="007B497B">
        <w:rPr>
          <w:rFonts w:cs="Times New Roman"/>
          <w:bCs/>
          <w:iCs/>
          <w:sz w:val="28"/>
          <w:szCs w:val="28"/>
          <w:lang w:val="uk-UA" w:eastAsia="ru-RU" w:bidi="ar-SA"/>
        </w:rPr>
        <w:t>(</w:t>
      </w:r>
      <w:proofErr w:type="spellStart"/>
      <w:r w:rsidRPr="007B497B">
        <w:rPr>
          <w:rFonts w:cs="Times New Roman"/>
          <w:bCs/>
          <w:iCs/>
          <w:sz w:val="28"/>
          <w:szCs w:val="28"/>
          <w:lang w:val="uk-UA" w:eastAsia="ru-RU" w:bidi="ar-SA"/>
        </w:rPr>
        <w:t>'user.dat'</w:t>
      </w:r>
      <w:proofErr w:type="spellEnd"/>
      <w:r w:rsidRPr="007B497B">
        <w:rPr>
          <w:rFonts w:cs="Times New Roman"/>
          <w:bCs/>
          <w:iCs/>
          <w:sz w:val="28"/>
          <w:szCs w:val="28"/>
          <w:lang w:val="uk-UA" w:eastAsia="ru-RU" w:bidi="ar-SA"/>
        </w:rPr>
        <w:t>);</w:t>
      </w:r>
      <w:r w:rsidR="00004A08" w:rsidRPr="007B497B">
        <w:rPr>
          <w:rFonts w:cs="Times New Roman"/>
          <w:bCs/>
          <w:iCs/>
          <w:sz w:val="28"/>
          <w:szCs w:val="28"/>
          <w:lang w:val="uk-UA" w:eastAsia="ru-RU" w:bidi="ar-SA"/>
        </w:rPr>
        <w:t xml:space="preserve"> // збереження й створення </w:t>
      </w:r>
      <w:proofErr w:type="spellStart"/>
      <w:r w:rsidR="00004A08" w:rsidRPr="007B497B">
        <w:rPr>
          <w:rFonts w:cs="Times New Roman"/>
          <w:bCs/>
          <w:iCs/>
          <w:sz w:val="28"/>
          <w:szCs w:val="28"/>
          <w:lang w:val="uk-UA" w:eastAsia="ru-RU" w:bidi="ar-SA"/>
        </w:rPr>
        <w:t>файла</w:t>
      </w:r>
      <w:proofErr w:type="spellEnd"/>
      <w:r w:rsidR="00004A08" w:rsidRPr="007B497B">
        <w:rPr>
          <w:rFonts w:cs="Times New Roman"/>
          <w:bCs/>
          <w:iCs/>
          <w:sz w:val="28"/>
          <w:szCs w:val="28"/>
          <w:lang w:val="uk-UA" w:eastAsia="ru-RU" w:bidi="ar-SA"/>
        </w:rPr>
        <w:t xml:space="preserve"> </w:t>
      </w:r>
      <w:proofErr w:type="spellStart"/>
      <w:r w:rsidR="00004A08" w:rsidRPr="007B497B">
        <w:rPr>
          <w:rFonts w:cs="Times New Roman"/>
          <w:bCs/>
          <w:iCs/>
          <w:sz w:val="28"/>
          <w:szCs w:val="28"/>
          <w:lang w:val="uk-UA" w:eastAsia="ru-RU" w:bidi="ar-SA"/>
        </w:rPr>
        <w:t>user.dat</w:t>
      </w:r>
      <w:proofErr w:type="spellEnd"/>
    </w:p>
    <w:p w14:paraId="0676415B" w14:textId="77777777" w:rsidR="00C61959" w:rsidRPr="007B497B" w:rsidRDefault="00C61959" w:rsidP="00C61959">
      <w:pPr>
        <w:widowControl/>
        <w:spacing w:line="360" w:lineRule="auto"/>
        <w:jc w:val="both"/>
        <w:rPr>
          <w:rFonts w:cs="Times New Roman"/>
          <w:bCs/>
          <w:iCs/>
          <w:sz w:val="28"/>
          <w:szCs w:val="28"/>
          <w:lang w:val="uk-UA" w:eastAsia="ru-RU" w:bidi="ar-SA"/>
        </w:rPr>
      </w:pPr>
      <w:proofErr w:type="spellStart"/>
      <w:r w:rsidRPr="007B497B">
        <w:rPr>
          <w:rFonts w:cs="Times New Roman"/>
          <w:bCs/>
          <w:iCs/>
          <w:sz w:val="28"/>
          <w:szCs w:val="28"/>
          <w:lang w:val="uk-UA" w:eastAsia="ru-RU" w:bidi="ar-SA"/>
        </w:rPr>
        <w:t>finally</w:t>
      </w:r>
      <w:proofErr w:type="spellEnd"/>
    </w:p>
    <w:p w14:paraId="01B5E321" w14:textId="77777777" w:rsidR="00C61959" w:rsidRPr="007B497B" w:rsidRDefault="00C61959" w:rsidP="00C61959">
      <w:pPr>
        <w:widowControl/>
        <w:spacing w:line="360" w:lineRule="auto"/>
        <w:jc w:val="both"/>
        <w:rPr>
          <w:rFonts w:cs="Times New Roman"/>
          <w:bCs/>
          <w:iCs/>
          <w:sz w:val="28"/>
          <w:szCs w:val="28"/>
          <w:lang w:val="uk-UA" w:eastAsia="ru-RU" w:bidi="ar-SA"/>
        </w:rPr>
      </w:pPr>
      <w:proofErr w:type="spellStart"/>
      <w:r w:rsidRPr="007B497B">
        <w:rPr>
          <w:rFonts w:cs="Times New Roman"/>
          <w:bCs/>
          <w:iCs/>
          <w:sz w:val="28"/>
          <w:szCs w:val="28"/>
          <w:lang w:val="uk-UA" w:eastAsia="ru-RU" w:bidi="ar-SA"/>
        </w:rPr>
        <w:t>Free</w:t>
      </w:r>
      <w:proofErr w:type="spellEnd"/>
      <w:r w:rsidRPr="007B497B">
        <w:rPr>
          <w:rFonts w:cs="Times New Roman"/>
          <w:bCs/>
          <w:iCs/>
          <w:sz w:val="28"/>
          <w:szCs w:val="28"/>
          <w:lang w:val="uk-UA" w:eastAsia="ru-RU" w:bidi="ar-SA"/>
        </w:rPr>
        <w:t>;</w:t>
      </w:r>
    </w:p>
    <w:p w14:paraId="39D71CC4" w14:textId="77777777" w:rsidR="00C61959" w:rsidRPr="007B497B" w:rsidRDefault="00C61959" w:rsidP="00C61959">
      <w:pPr>
        <w:widowControl/>
        <w:spacing w:line="360" w:lineRule="auto"/>
        <w:jc w:val="both"/>
        <w:rPr>
          <w:rFonts w:cs="Times New Roman"/>
          <w:bCs/>
          <w:iCs/>
          <w:sz w:val="28"/>
          <w:szCs w:val="28"/>
          <w:lang w:val="uk-UA" w:eastAsia="ru-RU" w:bidi="ar-SA"/>
        </w:rPr>
      </w:pPr>
      <w:proofErr w:type="spellStart"/>
      <w:r w:rsidRPr="007B497B">
        <w:rPr>
          <w:rFonts w:cs="Times New Roman"/>
          <w:bCs/>
          <w:iCs/>
          <w:sz w:val="28"/>
          <w:szCs w:val="28"/>
          <w:lang w:val="uk-UA" w:eastAsia="ru-RU" w:bidi="ar-SA"/>
        </w:rPr>
        <w:t>end</w:t>
      </w:r>
      <w:proofErr w:type="spellEnd"/>
      <w:r w:rsidRPr="007B497B">
        <w:rPr>
          <w:rFonts w:cs="Times New Roman"/>
          <w:bCs/>
          <w:iCs/>
          <w:sz w:val="28"/>
          <w:szCs w:val="28"/>
          <w:lang w:val="uk-UA" w:eastAsia="ru-RU" w:bidi="ar-SA"/>
        </w:rPr>
        <w:t>;</w:t>
      </w:r>
    </w:p>
    <w:p w14:paraId="0C775264" w14:textId="04240280" w:rsidR="00A15E37" w:rsidRPr="007B497B" w:rsidRDefault="00A15E37" w:rsidP="00044431">
      <w:pPr>
        <w:widowControl/>
        <w:spacing w:line="360" w:lineRule="auto"/>
        <w:ind w:firstLine="708"/>
        <w:jc w:val="both"/>
        <w:rPr>
          <w:rFonts w:cs="Times New Roman"/>
          <w:bCs/>
          <w:iCs/>
          <w:sz w:val="28"/>
          <w:szCs w:val="28"/>
          <w:lang w:val="uk-UA" w:eastAsia="ru-RU" w:bidi="ar-SA"/>
        </w:rPr>
      </w:pPr>
      <w:r w:rsidRPr="007B497B">
        <w:rPr>
          <w:rFonts w:cs="Times New Roman"/>
          <w:bCs/>
          <w:iCs/>
          <w:sz w:val="28"/>
          <w:szCs w:val="28"/>
          <w:lang w:val="uk-UA" w:eastAsia="ru-RU" w:bidi="ar-SA"/>
        </w:rPr>
        <w:t>Наступним кроком є визна</w:t>
      </w:r>
      <w:r w:rsidR="006F19D7">
        <w:rPr>
          <w:rFonts w:cs="Times New Roman"/>
          <w:bCs/>
          <w:iCs/>
          <w:sz w:val="28"/>
          <w:szCs w:val="28"/>
          <w:lang w:val="uk-UA" w:eastAsia="ru-RU" w:bidi="ar-SA"/>
        </w:rPr>
        <w:t>чення коефіцієнту за часом доби</w:t>
      </w:r>
      <w:r w:rsidRPr="007B497B">
        <w:rPr>
          <w:rFonts w:cs="Times New Roman"/>
          <w:bCs/>
          <w:iCs/>
          <w:sz w:val="28"/>
          <w:szCs w:val="28"/>
          <w:lang w:val="uk-UA" w:eastAsia="ru-RU" w:bidi="ar-SA"/>
        </w:rPr>
        <w:t xml:space="preserve"> та автоматичний вибір перемикача в ділянці «Час доби»:</w:t>
      </w:r>
    </w:p>
    <w:p w14:paraId="58A07FDF" w14:textId="77777777" w:rsidR="00A15E37" w:rsidRPr="007B497B" w:rsidRDefault="00A15E37" w:rsidP="00B52E64">
      <w:pPr>
        <w:widowControl/>
        <w:spacing w:line="360" w:lineRule="auto"/>
        <w:jc w:val="both"/>
        <w:rPr>
          <w:rFonts w:cs="Times New Roman"/>
          <w:bCs/>
          <w:iCs/>
          <w:sz w:val="28"/>
          <w:szCs w:val="28"/>
          <w:lang w:val="uk-UA" w:eastAsia="ru-RU" w:bidi="ar-SA"/>
        </w:rPr>
      </w:pPr>
      <w:proofErr w:type="spellStart"/>
      <w:r w:rsidRPr="007B497B">
        <w:rPr>
          <w:rFonts w:cs="Times New Roman"/>
          <w:bCs/>
          <w:iCs/>
          <w:sz w:val="28"/>
          <w:szCs w:val="28"/>
          <w:lang w:val="uk-UA" w:eastAsia="ru-RU" w:bidi="ar-SA"/>
        </w:rPr>
        <w:t>if</w:t>
      </w:r>
      <w:proofErr w:type="spellEnd"/>
      <w:r w:rsidRPr="007B497B">
        <w:rPr>
          <w:rFonts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HourOf</w:t>
      </w:r>
      <w:proofErr w:type="spellEnd"/>
      <w:r w:rsidRPr="007B497B">
        <w:rPr>
          <w:rFonts w:cs="Times New Roman"/>
          <w:bCs/>
          <w:iCs/>
          <w:sz w:val="28"/>
          <w:szCs w:val="28"/>
          <w:lang w:val="uk-UA" w:eastAsia="ru-RU" w:bidi="ar-SA"/>
        </w:rPr>
        <w:t>(</w:t>
      </w:r>
      <w:proofErr w:type="spellStart"/>
      <w:r w:rsidRPr="007B497B">
        <w:rPr>
          <w:rFonts w:cs="Times New Roman"/>
          <w:bCs/>
          <w:iCs/>
          <w:sz w:val="28"/>
          <w:szCs w:val="28"/>
          <w:lang w:val="uk-UA" w:eastAsia="ru-RU" w:bidi="ar-SA"/>
        </w:rPr>
        <w:t>Now</w:t>
      </w:r>
      <w:proofErr w:type="spellEnd"/>
      <w:r w:rsidRPr="007B497B">
        <w:rPr>
          <w:rFonts w:cs="Times New Roman"/>
          <w:bCs/>
          <w:iCs/>
          <w:sz w:val="28"/>
          <w:szCs w:val="28"/>
          <w:lang w:val="uk-UA" w:eastAsia="ru-RU" w:bidi="ar-SA"/>
        </w:rPr>
        <w:t xml:space="preserve">)&lt;12 </w:t>
      </w:r>
      <w:proofErr w:type="spellStart"/>
      <w:r w:rsidRPr="007B497B">
        <w:rPr>
          <w:rFonts w:cs="Times New Roman"/>
          <w:bCs/>
          <w:iCs/>
          <w:sz w:val="28"/>
          <w:szCs w:val="28"/>
          <w:lang w:val="uk-UA" w:eastAsia="ru-RU" w:bidi="ar-SA"/>
        </w:rPr>
        <w:t>then</w:t>
      </w:r>
      <w:proofErr w:type="spellEnd"/>
      <w:r w:rsidRPr="007B497B">
        <w:rPr>
          <w:rFonts w:cs="Times New Roman"/>
          <w:bCs/>
          <w:iCs/>
          <w:sz w:val="28"/>
          <w:szCs w:val="28"/>
          <w:lang w:val="uk-UA" w:eastAsia="ru-RU" w:bidi="ar-SA"/>
        </w:rPr>
        <w:t xml:space="preserve"> RadioButton3.Checked:</w:t>
      </w:r>
      <w:proofErr w:type="spellStart"/>
      <w:r w:rsidRPr="007B497B">
        <w:rPr>
          <w:rFonts w:cs="Times New Roman"/>
          <w:bCs/>
          <w:iCs/>
          <w:sz w:val="28"/>
          <w:szCs w:val="28"/>
          <w:lang w:val="uk-UA" w:eastAsia="ru-RU" w:bidi="ar-SA"/>
        </w:rPr>
        <w:t>=true</w:t>
      </w:r>
      <w:proofErr w:type="spellEnd"/>
      <w:r w:rsidRPr="007B497B">
        <w:rPr>
          <w:rFonts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else</w:t>
      </w:r>
      <w:proofErr w:type="spellEnd"/>
    </w:p>
    <w:p w14:paraId="20567B09" w14:textId="77777777" w:rsidR="00A15E37" w:rsidRPr="007B497B" w:rsidRDefault="00A15E37" w:rsidP="00B52E64">
      <w:pPr>
        <w:widowControl/>
        <w:spacing w:line="360" w:lineRule="auto"/>
        <w:jc w:val="both"/>
        <w:rPr>
          <w:rFonts w:cs="Times New Roman"/>
          <w:bCs/>
          <w:iCs/>
          <w:sz w:val="28"/>
          <w:szCs w:val="28"/>
          <w:lang w:val="uk-UA" w:eastAsia="ru-RU" w:bidi="ar-SA"/>
        </w:rPr>
      </w:pPr>
      <w:proofErr w:type="spellStart"/>
      <w:r w:rsidRPr="007B497B">
        <w:rPr>
          <w:rFonts w:cs="Times New Roman"/>
          <w:bCs/>
          <w:iCs/>
          <w:sz w:val="28"/>
          <w:szCs w:val="28"/>
          <w:lang w:val="uk-UA" w:eastAsia="ru-RU" w:bidi="ar-SA"/>
        </w:rPr>
        <w:t>if</w:t>
      </w:r>
      <w:proofErr w:type="spellEnd"/>
      <w:r w:rsidRPr="007B497B">
        <w:rPr>
          <w:rFonts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HourOf</w:t>
      </w:r>
      <w:proofErr w:type="spellEnd"/>
      <w:r w:rsidRPr="007B497B">
        <w:rPr>
          <w:rFonts w:cs="Times New Roman"/>
          <w:bCs/>
          <w:iCs/>
          <w:sz w:val="28"/>
          <w:szCs w:val="28"/>
          <w:lang w:val="uk-UA" w:eastAsia="ru-RU" w:bidi="ar-SA"/>
        </w:rPr>
        <w:t>(</w:t>
      </w:r>
      <w:proofErr w:type="spellStart"/>
      <w:r w:rsidRPr="007B497B">
        <w:rPr>
          <w:rFonts w:cs="Times New Roman"/>
          <w:bCs/>
          <w:iCs/>
          <w:sz w:val="28"/>
          <w:szCs w:val="28"/>
          <w:lang w:val="uk-UA" w:eastAsia="ru-RU" w:bidi="ar-SA"/>
        </w:rPr>
        <w:t>Now</w:t>
      </w:r>
      <w:proofErr w:type="spellEnd"/>
      <w:r w:rsidRPr="007B497B">
        <w:rPr>
          <w:rFonts w:cs="Times New Roman"/>
          <w:bCs/>
          <w:iCs/>
          <w:sz w:val="28"/>
          <w:szCs w:val="28"/>
          <w:lang w:val="uk-UA" w:eastAsia="ru-RU" w:bidi="ar-SA"/>
        </w:rPr>
        <w:t xml:space="preserve">)&lt;17 </w:t>
      </w:r>
      <w:proofErr w:type="spellStart"/>
      <w:r w:rsidRPr="007B497B">
        <w:rPr>
          <w:rFonts w:cs="Times New Roman"/>
          <w:bCs/>
          <w:iCs/>
          <w:sz w:val="28"/>
          <w:szCs w:val="28"/>
          <w:lang w:val="uk-UA" w:eastAsia="ru-RU" w:bidi="ar-SA"/>
        </w:rPr>
        <w:t>then</w:t>
      </w:r>
      <w:proofErr w:type="spellEnd"/>
      <w:r w:rsidRPr="007B497B">
        <w:rPr>
          <w:rFonts w:cs="Times New Roman"/>
          <w:bCs/>
          <w:iCs/>
          <w:sz w:val="28"/>
          <w:szCs w:val="28"/>
          <w:lang w:val="uk-UA" w:eastAsia="ru-RU" w:bidi="ar-SA"/>
        </w:rPr>
        <w:t xml:space="preserve"> RadioButton4.Checked:</w:t>
      </w:r>
      <w:proofErr w:type="spellStart"/>
      <w:r w:rsidRPr="007B497B">
        <w:rPr>
          <w:rFonts w:cs="Times New Roman"/>
          <w:bCs/>
          <w:iCs/>
          <w:sz w:val="28"/>
          <w:szCs w:val="28"/>
          <w:lang w:val="uk-UA" w:eastAsia="ru-RU" w:bidi="ar-SA"/>
        </w:rPr>
        <w:t>=true</w:t>
      </w:r>
      <w:proofErr w:type="spellEnd"/>
      <w:r w:rsidRPr="007B497B">
        <w:rPr>
          <w:rFonts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else</w:t>
      </w:r>
      <w:proofErr w:type="spellEnd"/>
    </w:p>
    <w:p w14:paraId="30BAC6C3" w14:textId="77777777" w:rsidR="00A15E37" w:rsidRPr="007B497B" w:rsidRDefault="00A15E37" w:rsidP="00B52E64">
      <w:pPr>
        <w:widowControl/>
        <w:spacing w:line="360" w:lineRule="auto"/>
        <w:jc w:val="both"/>
        <w:rPr>
          <w:rFonts w:cs="Times New Roman"/>
          <w:bCs/>
          <w:iCs/>
          <w:sz w:val="28"/>
          <w:szCs w:val="28"/>
          <w:lang w:val="uk-UA" w:eastAsia="ru-RU" w:bidi="ar-SA"/>
        </w:rPr>
      </w:pPr>
      <w:r w:rsidRPr="007B497B">
        <w:rPr>
          <w:rFonts w:cs="Times New Roman"/>
          <w:bCs/>
          <w:iCs/>
          <w:sz w:val="28"/>
          <w:szCs w:val="28"/>
          <w:lang w:val="uk-UA" w:eastAsia="ru-RU" w:bidi="ar-SA"/>
        </w:rPr>
        <w:t>RadioButton5.Checked:</w:t>
      </w:r>
      <w:proofErr w:type="spellStart"/>
      <w:r w:rsidRPr="007B497B">
        <w:rPr>
          <w:rFonts w:cs="Times New Roman"/>
          <w:bCs/>
          <w:iCs/>
          <w:sz w:val="28"/>
          <w:szCs w:val="28"/>
          <w:lang w:val="uk-UA" w:eastAsia="ru-RU" w:bidi="ar-SA"/>
        </w:rPr>
        <w:t>=true</w:t>
      </w:r>
      <w:proofErr w:type="spellEnd"/>
      <w:r w:rsidRPr="007B497B">
        <w:rPr>
          <w:rFonts w:cs="Times New Roman"/>
          <w:bCs/>
          <w:iCs/>
          <w:sz w:val="28"/>
          <w:szCs w:val="28"/>
          <w:lang w:val="uk-UA" w:eastAsia="ru-RU" w:bidi="ar-SA"/>
        </w:rPr>
        <w:t>;</w:t>
      </w:r>
    </w:p>
    <w:p w14:paraId="0867ED0D" w14:textId="77777777" w:rsidR="00A15E37" w:rsidRPr="007B497B" w:rsidRDefault="00A15E37" w:rsidP="00044431">
      <w:pPr>
        <w:widowControl/>
        <w:spacing w:line="360" w:lineRule="auto"/>
        <w:ind w:firstLine="708"/>
        <w:jc w:val="both"/>
        <w:rPr>
          <w:rFonts w:cs="Times New Roman"/>
          <w:bCs/>
          <w:iCs/>
          <w:sz w:val="28"/>
          <w:szCs w:val="28"/>
          <w:lang w:val="uk-UA" w:eastAsia="ru-RU" w:bidi="ar-SA"/>
        </w:rPr>
      </w:pPr>
      <w:r w:rsidRPr="007B497B">
        <w:rPr>
          <w:rFonts w:cs="Times New Roman"/>
          <w:bCs/>
          <w:iCs/>
          <w:sz w:val="28"/>
          <w:szCs w:val="28"/>
          <w:lang w:val="uk-UA" w:eastAsia="ru-RU" w:bidi="ar-SA"/>
        </w:rPr>
        <w:t>Якщо користувач змінив вручну час доби (це можливо зі зміною часового поясу під час подорожі), то вибір компенсаційного коефіцієнту здійснюється за допомогою команд:</w:t>
      </w:r>
    </w:p>
    <w:p w14:paraId="15FDC6C5" w14:textId="77777777" w:rsidR="00A15E37" w:rsidRPr="007B497B" w:rsidRDefault="00A15E37" w:rsidP="00B52E64">
      <w:pPr>
        <w:widowControl/>
        <w:spacing w:line="360" w:lineRule="auto"/>
        <w:jc w:val="both"/>
        <w:rPr>
          <w:rFonts w:cs="Times New Roman"/>
          <w:bCs/>
          <w:iCs/>
          <w:sz w:val="28"/>
          <w:szCs w:val="28"/>
          <w:lang w:val="uk-UA" w:eastAsia="ru-RU" w:bidi="ar-SA"/>
        </w:rPr>
      </w:pPr>
      <w:proofErr w:type="spellStart"/>
      <w:r w:rsidRPr="007B497B">
        <w:rPr>
          <w:rFonts w:cs="Times New Roman"/>
          <w:bCs/>
          <w:iCs/>
          <w:sz w:val="28"/>
          <w:szCs w:val="28"/>
          <w:lang w:val="uk-UA" w:eastAsia="ru-RU" w:bidi="ar-SA"/>
        </w:rPr>
        <w:t>if</w:t>
      </w:r>
      <w:proofErr w:type="spellEnd"/>
      <w:r w:rsidRPr="007B497B">
        <w:rPr>
          <w:rFonts w:cs="Times New Roman"/>
          <w:bCs/>
          <w:iCs/>
          <w:sz w:val="28"/>
          <w:szCs w:val="28"/>
          <w:lang w:val="uk-UA" w:eastAsia="ru-RU" w:bidi="ar-SA"/>
        </w:rPr>
        <w:t xml:space="preserve"> RadioButton3.Checked </w:t>
      </w:r>
      <w:proofErr w:type="spellStart"/>
      <w:r w:rsidRPr="007B497B">
        <w:rPr>
          <w:rFonts w:cs="Times New Roman"/>
          <w:bCs/>
          <w:iCs/>
          <w:sz w:val="28"/>
          <w:szCs w:val="28"/>
          <w:lang w:val="uk-UA" w:eastAsia="ru-RU" w:bidi="ar-SA"/>
        </w:rPr>
        <w:t>then</w:t>
      </w:r>
      <w:proofErr w:type="spellEnd"/>
      <w:r w:rsidRPr="007B497B">
        <w:rPr>
          <w:rFonts w:cs="Times New Roman"/>
          <w:bCs/>
          <w:iCs/>
          <w:sz w:val="28"/>
          <w:szCs w:val="28"/>
          <w:lang w:val="uk-UA" w:eastAsia="ru-RU" w:bidi="ar-SA"/>
        </w:rPr>
        <w:t xml:space="preserve"> k:=k1 </w:t>
      </w:r>
      <w:proofErr w:type="spellStart"/>
      <w:r w:rsidRPr="007B497B">
        <w:rPr>
          <w:rFonts w:cs="Times New Roman"/>
          <w:bCs/>
          <w:iCs/>
          <w:sz w:val="28"/>
          <w:szCs w:val="28"/>
          <w:lang w:val="uk-UA" w:eastAsia="ru-RU" w:bidi="ar-SA"/>
        </w:rPr>
        <w:t>else</w:t>
      </w:r>
      <w:proofErr w:type="spellEnd"/>
    </w:p>
    <w:p w14:paraId="43BF2C23" w14:textId="77777777" w:rsidR="00A15E37" w:rsidRPr="007B497B" w:rsidRDefault="00A15E37" w:rsidP="00B52E64">
      <w:pPr>
        <w:widowControl/>
        <w:spacing w:line="360" w:lineRule="auto"/>
        <w:jc w:val="both"/>
        <w:rPr>
          <w:rFonts w:cs="Times New Roman"/>
          <w:bCs/>
          <w:iCs/>
          <w:sz w:val="28"/>
          <w:szCs w:val="28"/>
          <w:lang w:val="uk-UA" w:eastAsia="ru-RU" w:bidi="ar-SA"/>
        </w:rPr>
      </w:pPr>
      <w:proofErr w:type="spellStart"/>
      <w:r w:rsidRPr="007B497B">
        <w:rPr>
          <w:rFonts w:cs="Times New Roman"/>
          <w:bCs/>
          <w:iCs/>
          <w:sz w:val="28"/>
          <w:szCs w:val="28"/>
          <w:lang w:val="uk-UA" w:eastAsia="ru-RU" w:bidi="ar-SA"/>
        </w:rPr>
        <w:t>if</w:t>
      </w:r>
      <w:proofErr w:type="spellEnd"/>
      <w:r w:rsidRPr="007B497B">
        <w:rPr>
          <w:rFonts w:cs="Times New Roman"/>
          <w:bCs/>
          <w:iCs/>
          <w:sz w:val="28"/>
          <w:szCs w:val="28"/>
          <w:lang w:val="uk-UA" w:eastAsia="ru-RU" w:bidi="ar-SA"/>
        </w:rPr>
        <w:t xml:space="preserve">  RadioButton4.Checked </w:t>
      </w:r>
      <w:proofErr w:type="spellStart"/>
      <w:r w:rsidRPr="007B497B">
        <w:rPr>
          <w:rFonts w:cs="Times New Roman"/>
          <w:bCs/>
          <w:iCs/>
          <w:sz w:val="28"/>
          <w:szCs w:val="28"/>
          <w:lang w:val="uk-UA" w:eastAsia="ru-RU" w:bidi="ar-SA"/>
        </w:rPr>
        <w:t>then</w:t>
      </w:r>
      <w:proofErr w:type="spellEnd"/>
      <w:r w:rsidRPr="007B497B">
        <w:rPr>
          <w:rFonts w:cs="Times New Roman"/>
          <w:bCs/>
          <w:iCs/>
          <w:sz w:val="28"/>
          <w:szCs w:val="28"/>
          <w:lang w:val="uk-UA" w:eastAsia="ru-RU" w:bidi="ar-SA"/>
        </w:rPr>
        <w:t xml:space="preserve"> k:=k2 </w:t>
      </w:r>
      <w:proofErr w:type="spellStart"/>
      <w:r w:rsidRPr="007B497B">
        <w:rPr>
          <w:rFonts w:cs="Times New Roman"/>
          <w:bCs/>
          <w:iCs/>
          <w:sz w:val="28"/>
          <w:szCs w:val="28"/>
          <w:lang w:val="uk-UA" w:eastAsia="ru-RU" w:bidi="ar-SA"/>
        </w:rPr>
        <w:t>else</w:t>
      </w:r>
      <w:proofErr w:type="spellEnd"/>
    </w:p>
    <w:p w14:paraId="180D19E0" w14:textId="77777777" w:rsidR="00A15E37" w:rsidRPr="007B497B" w:rsidRDefault="00A15E37" w:rsidP="00B52E64">
      <w:pPr>
        <w:widowControl/>
        <w:spacing w:line="360" w:lineRule="auto"/>
        <w:jc w:val="both"/>
        <w:rPr>
          <w:rFonts w:cs="Times New Roman"/>
          <w:bCs/>
          <w:iCs/>
          <w:sz w:val="28"/>
          <w:szCs w:val="28"/>
          <w:lang w:val="uk-UA" w:eastAsia="ru-RU" w:bidi="ar-SA"/>
        </w:rPr>
      </w:pPr>
      <w:r w:rsidRPr="007B497B">
        <w:rPr>
          <w:rFonts w:cs="Times New Roman"/>
          <w:bCs/>
          <w:iCs/>
          <w:sz w:val="28"/>
          <w:szCs w:val="28"/>
          <w:lang w:val="uk-UA" w:eastAsia="ru-RU" w:bidi="ar-SA"/>
        </w:rPr>
        <w:lastRenderedPageBreak/>
        <w:t>k:=k3;</w:t>
      </w:r>
    </w:p>
    <w:p w14:paraId="49A67413" w14:textId="2605935B" w:rsidR="00A15E37" w:rsidRPr="007B497B" w:rsidRDefault="00A15E37" w:rsidP="00044431">
      <w:pPr>
        <w:widowControl/>
        <w:spacing w:line="360" w:lineRule="auto"/>
        <w:ind w:firstLine="708"/>
        <w:jc w:val="both"/>
        <w:rPr>
          <w:rFonts w:cs="Times New Roman"/>
          <w:bCs/>
          <w:iCs/>
          <w:sz w:val="28"/>
          <w:szCs w:val="28"/>
          <w:lang w:val="uk-UA" w:eastAsia="ru-RU" w:bidi="ar-SA"/>
        </w:rPr>
      </w:pPr>
      <w:r w:rsidRPr="007B497B">
        <w:rPr>
          <w:rFonts w:cs="Times New Roman"/>
          <w:bCs/>
          <w:iCs/>
          <w:sz w:val="28"/>
          <w:szCs w:val="28"/>
          <w:lang w:val="uk-UA" w:eastAsia="ru-RU" w:bidi="ar-SA"/>
        </w:rPr>
        <w:t>Процедур</w:t>
      </w:r>
      <w:r w:rsidR="00044431" w:rsidRPr="007B497B">
        <w:rPr>
          <w:rFonts w:cs="Times New Roman"/>
          <w:bCs/>
          <w:iCs/>
          <w:sz w:val="28"/>
          <w:szCs w:val="28"/>
          <w:lang w:val="uk-UA" w:eastAsia="ru-RU" w:bidi="ar-SA"/>
        </w:rPr>
        <w:t>у</w:t>
      </w:r>
      <w:r w:rsidRPr="007B497B">
        <w:rPr>
          <w:rFonts w:cs="Times New Roman"/>
          <w:bCs/>
          <w:iCs/>
          <w:sz w:val="28"/>
          <w:szCs w:val="28"/>
          <w:lang w:val="uk-UA" w:eastAsia="ru-RU" w:bidi="ar-SA"/>
        </w:rPr>
        <w:t xml:space="preserve"> розрахунку компенсаційної дози </w:t>
      </w:r>
      <w:r w:rsidR="00044431" w:rsidRPr="007B497B">
        <w:rPr>
          <w:rFonts w:cs="Times New Roman"/>
          <w:bCs/>
          <w:iCs/>
          <w:sz w:val="28"/>
          <w:szCs w:val="28"/>
          <w:lang w:val="uk-UA" w:eastAsia="ru-RU" w:bidi="ar-SA"/>
        </w:rPr>
        <w:t xml:space="preserve">було реалізовано за допомогою </w:t>
      </w:r>
      <w:r w:rsidR="006F19D7">
        <w:rPr>
          <w:rFonts w:cs="Times New Roman"/>
          <w:bCs/>
          <w:iCs/>
          <w:sz w:val="28"/>
          <w:szCs w:val="28"/>
          <w:lang w:val="uk-UA" w:eastAsia="ru-RU" w:bidi="ar-SA"/>
        </w:rPr>
        <w:t xml:space="preserve">такого </w:t>
      </w:r>
      <w:r w:rsidR="00044431" w:rsidRPr="007B497B">
        <w:rPr>
          <w:rFonts w:cs="Times New Roman"/>
          <w:bCs/>
          <w:iCs/>
          <w:sz w:val="28"/>
          <w:szCs w:val="28"/>
          <w:lang w:val="uk-UA" w:eastAsia="ru-RU" w:bidi="ar-SA"/>
        </w:rPr>
        <w:t>коду</w:t>
      </w:r>
      <w:r w:rsidRPr="007B497B">
        <w:rPr>
          <w:rFonts w:cs="Times New Roman"/>
          <w:bCs/>
          <w:iCs/>
          <w:sz w:val="28"/>
          <w:szCs w:val="28"/>
          <w:lang w:val="uk-UA" w:eastAsia="ru-RU" w:bidi="ar-SA"/>
        </w:rPr>
        <w:t>:</w:t>
      </w:r>
    </w:p>
    <w:p w14:paraId="11BFE49B" w14:textId="77777777" w:rsidR="00A15E37" w:rsidRPr="007B497B" w:rsidRDefault="00A15E37" w:rsidP="00B52E64">
      <w:pPr>
        <w:widowControl/>
        <w:spacing w:line="360" w:lineRule="auto"/>
        <w:jc w:val="both"/>
        <w:rPr>
          <w:rFonts w:cs="Times New Roman"/>
          <w:bCs/>
          <w:iCs/>
          <w:sz w:val="28"/>
          <w:szCs w:val="28"/>
          <w:lang w:val="uk-UA" w:eastAsia="ru-RU" w:bidi="ar-SA"/>
        </w:rPr>
      </w:pPr>
      <w:proofErr w:type="spellStart"/>
      <w:r w:rsidRPr="007B497B">
        <w:rPr>
          <w:rFonts w:cs="Times New Roman"/>
          <w:bCs/>
          <w:iCs/>
          <w:sz w:val="28"/>
          <w:szCs w:val="28"/>
          <w:lang w:val="uk-UA" w:eastAsia="ru-RU" w:bidi="ar-SA"/>
        </w:rPr>
        <w:t>procedure</w:t>
      </w:r>
      <w:proofErr w:type="spellEnd"/>
      <w:r w:rsidRPr="007B497B">
        <w:rPr>
          <w:rFonts w:cs="Times New Roman"/>
          <w:bCs/>
          <w:iCs/>
          <w:sz w:val="28"/>
          <w:szCs w:val="28"/>
          <w:lang w:val="uk-UA" w:eastAsia="ru-RU" w:bidi="ar-SA"/>
        </w:rPr>
        <w:t xml:space="preserve"> TForm1.Button1Click(</w:t>
      </w:r>
      <w:proofErr w:type="spellStart"/>
      <w:r w:rsidRPr="007B497B">
        <w:rPr>
          <w:rFonts w:cs="Times New Roman"/>
          <w:bCs/>
          <w:iCs/>
          <w:sz w:val="28"/>
          <w:szCs w:val="28"/>
          <w:lang w:val="uk-UA" w:eastAsia="ru-RU" w:bidi="ar-SA"/>
        </w:rPr>
        <w:t>Sender</w:t>
      </w:r>
      <w:proofErr w:type="spellEnd"/>
      <w:r w:rsidRPr="007B497B">
        <w:rPr>
          <w:rFonts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TObject</w:t>
      </w:r>
      <w:proofErr w:type="spellEnd"/>
      <w:r w:rsidRPr="007B497B">
        <w:rPr>
          <w:rFonts w:cs="Times New Roman"/>
          <w:bCs/>
          <w:iCs/>
          <w:sz w:val="28"/>
          <w:szCs w:val="28"/>
          <w:lang w:val="uk-UA" w:eastAsia="ru-RU" w:bidi="ar-SA"/>
        </w:rPr>
        <w:t>);</w:t>
      </w:r>
    </w:p>
    <w:p w14:paraId="09B1D0C6" w14:textId="77777777" w:rsidR="00A15E37" w:rsidRPr="007B497B" w:rsidRDefault="00A15E37" w:rsidP="00B52E64">
      <w:pPr>
        <w:widowControl/>
        <w:spacing w:line="360" w:lineRule="auto"/>
        <w:jc w:val="both"/>
        <w:rPr>
          <w:rFonts w:cs="Times New Roman"/>
          <w:bCs/>
          <w:iCs/>
          <w:sz w:val="28"/>
          <w:szCs w:val="28"/>
          <w:lang w:val="uk-UA" w:eastAsia="ru-RU" w:bidi="ar-SA"/>
        </w:rPr>
      </w:pPr>
      <w:proofErr w:type="spellStart"/>
      <w:r w:rsidRPr="007B497B">
        <w:rPr>
          <w:rFonts w:cs="Times New Roman"/>
          <w:bCs/>
          <w:iCs/>
          <w:sz w:val="28"/>
          <w:szCs w:val="28"/>
          <w:lang w:val="uk-UA" w:eastAsia="ru-RU" w:bidi="ar-SA"/>
        </w:rPr>
        <w:t>begin</w:t>
      </w:r>
      <w:proofErr w:type="spellEnd"/>
    </w:p>
    <w:p w14:paraId="05A2F3D5" w14:textId="77777777" w:rsidR="00A15E37" w:rsidRPr="007B497B" w:rsidRDefault="00A15E37" w:rsidP="00B52E64">
      <w:pPr>
        <w:widowControl/>
        <w:spacing w:line="360" w:lineRule="auto"/>
        <w:jc w:val="both"/>
        <w:rPr>
          <w:rFonts w:eastAsia="Times New Roman" w:cs="Times New Roman"/>
          <w:bCs/>
          <w:iCs/>
          <w:sz w:val="28"/>
          <w:szCs w:val="28"/>
          <w:lang w:val="uk-UA" w:eastAsia="ru-RU" w:bidi="ar-SA"/>
        </w:rPr>
      </w:pPr>
      <w:r w:rsidRPr="007B497B">
        <w:rPr>
          <w:rFonts w:cs="Times New Roman"/>
          <w:bCs/>
          <w:iCs/>
          <w:sz w:val="28"/>
          <w:szCs w:val="28"/>
          <w:lang w:val="uk-UA" w:eastAsia="ru-RU" w:bidi="ar-SA"/>
        </w:rPr>
        <w:t>//перевірка на наявність усіх необхідних для розрахунку даних:</w:t>
      </w:r>
    </w:p>
    <w:p w14:paraId="5770D2D2" w14:textId="77777777" w:rsidR="00A15E37" w:rsidRPr="007B497B" w:rsidRDefault="00A15E37" w:rsidP="00B52E64">
      <w:pPr>
        <w:widowControl/>
        <w:spacing w:line="360" w:lineRule="auto"/>
        <w:jc w:val="both"/>
        <w:rPr>
          <w:rFonts w:eastAsia="Times New Roman" w:cs="Times New Roman"/>
          <w:bCs/>
          <w:iCs/>
          <w:sz w:val="28"/>
          <w:szCs w:val="28"/>
          <w:lang w:val="uk-UA" w:eastAsia="ru-RU" w:bidi="ar-SA"/>
        </w:rPr>
      </w:pPr>
      <w:r w:rsidRPr="007B497B">
        <w:rPr>
          <w:rFonts w:eastAsia="Times New Roman"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if</w:t>
      </w:r>
      <w:proofErr w:type="spellEnd"/>
      <w:r w:rsidRPr="007B497B">
        <w:rPr>
          <w:rFonts w:cs="Times New Roman"/>
          <w:bCs/>
          <w:iCs/>
          <w:sz w:val="28"/>
          <w:szCs w:val="28"/>
          <w:lang w:val="uk-UA" w:eastAsia="ru-RU" w:bidi="ar-SA"/>
        </w:rPr>
        <w:t xml:space="preserve"> Edit2.Text='' </w:t>
      </w:r>
      <w:proofErr w:type="spellStart"/>
      <w:r w:rsidRPr="007B497B">
        <w:rPr>
          <w:rFonts w:cs="Times New Roman"/>
          <w:bCs/>
          <w:iCs/>
          <w:sz w:val="28"/>
          <w:szCs w:val="28"/>
          <w:lang w:val="uk-UA" w:eastAsia="ru-RU" w:bidi="ar-SA"/>
        </w:rPr>
        <w:t>then</w:t>
      </w:r>
      <w:proofErr w:type="spellEnd"/>
      <w:r w:rsidRPr="007B497B">
        <w:rPr>
          <w:rFonts w:cs="Times New Roman"/>
          <w:bCs/>
          <w:iCs/>
          <w:sz w:val="28"/>
          <w:szCs w:val="28"/>
          <w:lang w:val="uk-UA" w:eastAsia="ru-RU" w:bidi="ar-SA"/>
        </w:rPr>
        <w:t xml:space="preserve"> XO:=0</w:t>
      </w:r>
    </w:p>
    <w:p w14:paraId="1E54B515" w14:textId="77777777" w:rsidR="00A15E37" w:rsidRPr="007B497B" w:rsidRDefault="00A15E37" w:rsidP="00B52E64">
      <w:pPr>
        <w:widowControl/>
        <w:spacing w:line="360" w:lineRule="auto"/>
        <w:jc w:val="both"/>
        <w:rPr>
          <w:rFonts w:eastAsia="Times New Roman" w:cs="Times New Roman"/>
          <w:bCs/>
          <w:iCs/>
          <w:sz w:val="28"/>
          <w:szCs w:val="28"/>
          <w:lang w:val="uk-UA" w:eastAsia="ru-RU" w:bidi="ar-SA"/>
        </w:rPr>
      </w:pPr>
      <w:r w:rsidRPr="007B497B">
        <w:rPr>
          <w:rFonts w:eastAsia="Times New Roman"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else</w:t>
      </w:r>
      <w:proofErr w:type="spellEnd"/>
      <w:r w:rsidRPr="007B497B">
        <w:rPr>
          <w:rFonts w:cs="Times New Roman"/>
          <w:bCs/>
          <w:iCs/>
          <w:sz w:val="28"/>
          <w:szCs w:val="28"/>
          <w:lang w:val="uk-UA" w:eastAsia="ru-RU" w:bidi="ar-SA"/>
        </w:rPr>
        <w:t xml:space="preserve"> XO:</w:t>
      </w:r>
      <w:proofErr w:type="spellStart"/>
      <w:r w:rsidRPr="007B497B">
        <w:rPr>
          <w:rFonts w:cs="Times New Roman"/>
          <w:bCs/>
          <w:iCs/>
          <w:sz w:val="28"/>
          <w:szCs w:val="28"/>
          <w:lang w:val="uk-UA" w:eastAsia="ru-RU" w:bidi="ar-SA"/>
        </w:rPr>
        <w:t>=strtofloat</w:t>
      </w:r>
      <w:proofErr w:type="spellEnd"/>
      <w:r w:rsidRPr="007B497B">
        <w:rPr>
          <w:rFonts w:cs="Times New Roman"/>
          <w:bCs/>
          <w:iCs/>
          <w:sz w:val="28"/>
          <w:szCs w:val="28"/>
          <w:lang w:val="uk-UA" w:eastAsia="ru-RU" w:bidi="ar-SA"/>
        </w:rPr>
        <w:t xml:space="preserve"> (Edit2.Text);</w:t>
      </w:r>
    </w:p>
    <w:p w14:paraId="32B3A499" w14:textId="77777777" w:rsidR="00A15E37" w:rsidRPr="007B497B" w:rsidRDefault="00A15E37" w:rsidP="00B52E64">
      <w:pPr>
        <w:widowControl/>
        <w:spacing w:line="360" w:lineRule="auto"/>
        <w:jc w:val="both"/>
        <w:rPr>
          <w:rFonts w:eastAsia="Times New Roman" w:cs="Times New Roman"/>
          <w:bCs/>
          <w:iCs/>
          <w:sz w:val="28"/>
          <w:szCs w:val="28"/>
          <w:lang w:val="uk-UA" w:eastAsia="ru-RU" w:bidi="ar-SA"/>
        </w:rPr>
      </w:pPr>
      <w:r w:rsidRPr="007B497B">
        <w:rPr>
          <w:rFonts w:eastAsia="Times New Roman"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if</w:t>
      </w:r>
      <w:proofErr w:type="spellEnd"/>
      <w:r w:rsidRPr="007B497B">
        <w:rPr>
          <w:rFonts w:cs="Times New Roman"/>
          <w:bCs/>
          <w:iCs/>
          <w:sz w:val="28"/>
          <w:szCs w:val="28"/>
          <w:lang w:val="uk-UA" w:eastAsia="ru-RU" w:bidi="ar-SA"/>
        </w:rPr>
        <w:t xml:space="preserve"> Edit1.Text='' </w:t>
      </w:r>
      <w:proofErr w:type="spellStart"/>
      <w:r w:rsidRPr="007B497B">
        <w:rPr>
          <w:rFonts w:cs="Times New Roman"/>
          <w:bCs/>
          <w:iCs/>
          <w:sz w:val="28"/>
          <w:szCs w:val="28"/>
          <w:lang w:val="uk-UA" w:eastAsia="ru-RU" w:bidi="ar-SA"/>
        </w:rPr>
        <w:t>then</w:t>
      </w:r>
      <w:proofErr w:type="spellEnd"/>
      <w:r w:rsidRPr="007B497B">
        <w:rPr>
          <w:rFonts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ShowMessage</w:t>
      </w:r>
      <w:proofErr w:type="spellEnd"/>
      <w:r w:rsidRPr="007B497B">
        <w:rPr>
          <w:rFonts w:cs="Times New Roman"/>
          <w:bCs/>
          <w:iCs/>
          <w:sz w:val="28"/>
          <w:szCs w:val="28"/>
          <w:lang w:val="uk-UA" w:eastAsia="ru-RU" w:bidi="ar-SA"/>
        </w:rPr>
        <w:t>(</w:t>
      </w:r>
      <w:proofErr w:type="spellStart"/>
      <w:r w:rsidRPr="007B497B">
        <w:rPr>
          <w:rFonts w:cs="Times New Roman"/>
          <w:bCs/>
          <w:iCs/>
          <w:sz w:val="28"/>
          <w:szCs w:val="28"/>
          <w:lang w:val="uk-UA" w:eastAsia="ru-RU" w:bidi="ar-SA"/>
        </w:rPr>
        <w:t>'Введіть</w:t>
      </w:r>
      <w:proofErr w:type="spellEnd"/>
      <w:r w:rsidRPr="007B497B">
        <w:rPr>
          <w:rFonts w:cs="Times New Roman"/>
          <w:bCs/>
          <w:iCs/>
          <w:sz w:val="28"/>
          <w:szCs w:val="28"/>
          <w:lang w:val="uk-UA" w:eastAsia="ru-RU" w:bidi="ar-SA"/>
        </w:rPr>
        <w:t xml:space="preserve"> рівень глюкози!')</w:t>
      </w:r>
    </w:p>
    <w:p w14:paraId="30BE3D60" w14:textId="77777777" w:rsidR="00A15E37" w:rsidRPr="007B497B" w:rsidRDefault="00A15E37" w:rsidP="00B52E64">
      <w:pPr>
        <w:widowControl/>
        <w:spacing w:line="360" w:lineRule="auto"/>
        <w:jc w:val="both"/>
        <w:rPr>
          <w:rFonts w:eastAsia="Times New Roman" w:cs="Times New Roman"/>
          <w:bCs/>
          <w:iCs/>
          <w:sz w:val="28"/>
          <w:szCs w:val="28"/>
          <w:lang w:val="uk-UA" w:eastAsia="ru-RU" w:bidi="ar-SA"/>
        </w:rPr>
      </w:pPr>
      <w:r w:rsidRPr="007B497B">
        <w:rPr>
          <w:rFonts w:eastAsia="Times New Roman"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else</w:t>
      </w:r>
      <w:proofErr w:type="spellEnd"/>
      <w:r w:rsidRPr="007B497B">
        <w:rPr>
          <w:rFonts w:cs="Times New Roman"/>
          <w:bCs/>
          <w:iCs/>
          <w:sz w:val="28"/>
          <w:szCs w:val="28"/>
          <w:lang w:val="uk-UA" w:eastAsia="ru-RU" w:bidi="ar-SA"/>
        </w:rPr>
        <w:t xml:space="preserve"> GK:</w:t>
      </w:r>
      <w:proofErr w:type="spellStart"/>
      <w:r w:rsidRPr="007B497B">
        <w:rPr>
          <w:rFonts w:cs="Times New Roman"/>
          <w:bCs/>
          <w:iCs/>
          <w:sz w:val="28"/>
          <w:szCs w:val="28"/>
          <w:lang w:val="uk-UA" w:eastAsia="ru-RU" w:bidi="ar-SA"/>
        </w:rPr>
        <w:t>=strtofloat</w:t>
      </w:r>
      <w:proofErr w:type="spellEnd"/>
      <w:r w:rsidRPr="007B497B">
        <w:rPr>
          <w:rFonts w:cs="Times New Roman"/>
          <w:bCs/>
          <w:iCs/>
          <w:sz w:val="28"/>
          <w:szCs w:val="28"/>
          <w:lang w:val="uk-UA" w:eastAsia="ru-RU" w:bidi="ar-SA"/>
        </w:rPr>
        <w:t xml:space="preserve"> (Edit1.Text);</w:t>
      </w:r>
    </w:p>
    <w:p w14:paraId="0D4563C5" w14:textId="77777777" w:rsidR="00A15E37" w:rsidRPr="007B497B" w:rsidRDefault="00A15E37" w:rsidP="00B52E64">
      <w:pPr>
        <w:widowControl/>
        <w:spacing w:line="360" w:lineRule="auto"/>
        <w:jc w:val="both"/>
        <w:rPr>
          <w:rFonts w:eastAsia="Times New Roman" w:cs="Times New Roman"/>
          <w:bCs/>
          <w:iCs/>
          <w:sz w:val="28"/>
          <w:szCs w:val="28"/>
          <w:lang w:val="uk-UA" w:eastAsia="ru-RU" w:bidi="ar-SA"/>
        </w:rPr>
      </w:pPr>
      <w:r w:rsidRPr="007B497B">
        <w:rPr>
          <w:rFonts w:eastAsia="Times New Roman"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if</w:t>
      </w:r>
      <w:proofErr w:type="spellEnd"/>
      <w:r w:rsidRPr="007B497B">
        <w:rPr>
          <w:rFonts w:cs="Times New Roman"/>
          <w:bCs/>
          <w:iCs/>
          <w:sz w:val="28"/>
          <w:szCs w:val="28"/>
          <w:lang w:val="uk-UA" w:eastAsia="ru-RU" w:bidi="ar-SA"/>
        </w:rPr>
        <w:t xml:space="preserve"> Edit3.Text='' </w:t>
      </w:r>
      <w:proofErr w:type="spellStart"/>
      <w:r w:rsidRPr="007B497B">
        <w:rPr>
          <w:rFonts w:cs="Times New Roman"/>
          <w:bCs/>
          <w:iCs/>
          <w:sz w:val="28"/>
          <w:szCs w:val="28"/>
          <w:lang w:val="uk-UA" w:eastAsia="ru-RU" w:bidi="ar-SA"/>
        </w:rPr>
        <w:t>then</w:t>
      </w:r>
      <w:proofErr w:type="spellEnd"/>
      <w:r w:rsidRPr="007B497B">
        <w:rPr>
          <w:rFonts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ShowMessage</w:t>
      </w:r>
      <w:proofErr w:type="spellEnd"/>
      <w:r w:rsidRPr="007B497B">
        <w:rPr>
          <w:rFonts w:cs="Times New Roman"/>
          <w:bCs/>
          <w:iCs/>
          <w:sz w:val="28"/>
          <w:szCs w:val="28"/>
          <w:lang w:val="uk-UA" w:eastAsia="ru-RU" w:bidi="ar-SA"/>
        </w:rPr>
        <w:t>(</w:t>
      </w:r>
      <w:proofErr w:type="spellStart"/>
      <w:r w:rsidRPr="007B497B">
        <w:rPr>
          <w:rFonts w:cs="Times New Roman"/>
          <w:bCs/>
          <w:iCs/>
          <w:sz w:val="28"/>
          <w:szCs w:val="28"/>
          <w:lang w:val="uk-UA" w:eastAsia="ru-RU" w:bidi="ar-SA"/>
        </w:rPr>
        <w:t>'Введіть</w:t>
      </w:r>
      <w:proofErr w:type="spellEnd"/>
      <w:r w:rsidRPr="007B497B">
        <w:rPr>
          <w:rFonts w:cs="Times New Roman"/>
          <w:bCs/>
          <w:iCs/>
          <w:sz w:val="28"/>
          <w:szCs w:val="28"/>
          <w:lang w:val="uk-UA" w:eastAsia="ru-RU" w:bidi="ar-SA"/>
        </w:rPr>
        <w:t xml:space="preserve"> рівень цільової глюкози!')</w:t>
      </w:r>
    </w:p>
    <w:p w14:paraId="3A113284" w14:textId="77777777" w:rsidR="00A15E37" w:rsidRPr="007B497B" w:rsidRDefault="00A15E37" w:rsidP="00B52E64">
      <w:pPr>
        <w:widowControl/>
        <w:spacing w:line="360" w:lineRule="auto"/>
        <w:jc w:val="both"/>
        <w:rPr>
          <w:rFonts w:eastAsia="Times New Roman" w:cs="Times New Roman"/>
          <w:bCs/>
          <w:iCs/>
          <w:sz w:val="28"/>
          <w:szCs w:val="28"/>
          <w:lang w:val="uk-UA" w:eastAsia="ru-RU" w:bidi="ar-SA"/>
        </w:rPr>
      </w:pPr>
      <w:r w:rsidRPr="007B497B">
        <w:rPr>
          <w:rFonts w:eastAsia="Times New Roman"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else</w:t>
      </w:r>
      <w:proofErr w:type="spellEnd"/>
      <w:r w:rsidRPr="007B497B">
        <w:rPr>
          <w:rFonts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cGK</w:t>
      </w:r>
      <w:proofErr w:type="spellEnd"/>
      <w:r w:rsidRPr="007B497B">
        <w:rPr>
          <w:rFonts w:cs="Times New Roman"/>
          <w:bCs/>
          <w:iCs/>
          <w:sz w:val="28"/>
          <w:szCs w:val="28"/>
          <w:lang w:val="uk-UA" w:eastAsia="ru-RU" w:bidi="ar-SA"/>
        </w:rPr>
        <w:t>:</w:t>
      </w:r>
      <w:proofErr w:type="spellStart"/>
      <w:r w:rsidRPr="007B497B">
        <w:rPr>
          <w:rFonts w:cs="Times New Roman"/>
          <w:bCs/>
          <w:iCs/>
          <w:sz w:val="28"/>
          <w:szCs w:val="28"/>
          <w:lang w:val="uk-UA" w:eastAsia="ru-RU" w:bidi="ar-SA"/>
        </w:rPr>
        <w:t>=strtofloat</w:t>
      </w:r>
      <w:proofErr w:type="spellEnd"/>
      <w:r w:rsidRPr="007B497B">
        <w:rPr>
          <w:rFonts w:cs="Times New Roman"/>
          <w:bCs/>
          <w:iCs/>
          <w:sz w:val="28"/>
          <w:szCs w:val="28"/>
          <w:lang w:val="uk-UA" w:eastAsia="ru-RU" w:bidi="ar-SA"/>
        </w:rPr>
        <w:t xml:space="preserve"> (Edit3.Text);</w:t>
      </w:r>
    </w:p>
    <w:p w14:paraId="40CBC367" w14:textId="56CF2574" w:rsidR="00A15E37" w:rsidRPr="007B497B" w:rsidRDefault="00A15E37" w:rsidP="00B52E64">
      <w:pPr>
        <w:widowControl/>
        <w:spacing w:line="360" w:lineRule="auto"/>
        <w:jc w:val="both"/>
        <w:rPr>
          <w:rFonts w:eastAsia="Times New Roman" w:cs="Times New Roman"/>
          <w:bCs/>
          <w:iCs/>
          <w:sz w:val="28"/>
          <w:szCs w:val="28"/>
          <w:lang w:val="uk-UA" w:eastAsia="ru-RU" w:bidi="ar-SA"/>
        </w:rPr>
      </w:pPr>
      <w:r w:rsidRPr="007B497B">
        <w:rPr>
          <w:rFonts w:eastAsia="Times New Roman" w:cs="Times New Roman"/>
          <w:bCs/>
          <w:iCs/>
          <w:sz w:val="28"/>
          <w:szCs w:val="28"/>
          <w:lang w:val="uk-UA" w:eastAsia="ru-RU" w:bidi="ar-SA"/>
        </w:rPr>
        <w:t xml:space="preserve">  </w:t>
      </w:r>
      <w:r w:rsidRPr="007B497B">
        <w:rPr>
          <w:rFonts w:cs="Times New Roman"/>
          <w:bCs/>
          <w:iCs/>
          <w:sz w:val="28"/>
          <w:szCs w:val="28"/>
          <w:lang w:val="uk-UA" w:eastAsia="ru-RU" w:bidi="ar-SA"/>
        </w:rPr>
        <w:t>//розрахунок компенсаційної дози згідно</w:t>
      </w:r>
      <w:r w:rsidR="006F19D7">
        <w:rPr>
          <w:rFonts w:cs="Times New Roman"/>
          <w:bCs/>
          <w:iCs/>
          <w:sz w:val="28"/>
          <w:szCs w:val="28"/>
          <w:lang w:val="uk-UA" w:eastAsia="ru-RU" w:bidi="ar-SA"/>
        </w:rPr>
        <w:t xml:space="preserve"> з</w:t>
      </w:r>
      <w:r w:rsidRPr="007B497B">
        <w:rPr>
          <w:rFonts w:cs="Times New Roman"/>
          <w:bCs/>
          <w:iCs/>
          <w:sz w:val="28"/>
          <w:szCs w:val="28"/>
          <w:lang w:val="uk-UA" w:eastAsia="ru-RU" w:bidi="ar-SA"/>
        </w:rPr>
        <w:t xml:space="preserve"> формул</w:t>
      </w:r>
      <w:r w:rsidR="006F19D7">
        <w:rPr>
          <w:rFonts w:cs="Times New Roman"/>
          <w:bCs/>
          <w:iCs/>
          <w:sz w:val="28"/>
          <w:szCs w:val="28"/>
          <w:lang w:val="uk-UA" w:eastAsia="ru-RU" w:bidi="ar-SA"/>
        </w:rPr>
        <w:t>ами</w:t>
      </w:r>
      <w:r w:rsidRPr="007B497B">
        <w:rPr>
          <w:rFonts w:cs="Times New Roman"/>
          <w:bCs/>
          <w:iCs/>
          <w:sz w:val="28"/>
          <w:szCs w:val="28"/>
          <w:lang w:val="uk-UA" w:eastAsia="ru-RU" w:bidi="ar-SA"/>
        </w:rPr>
        <w:t>:</w:t>
      </w:r>
    </w:p>
    <w:p w14:paraId="64140AE7" w14:textId="77777777" w:rsidR="00A15E37" w:rsidRPr="007B497B" w:rsidRDefault="00A15E37" w:rsidP="00B52E64">
      <w:pPr>
        <w:widowControl/>
        <w:spacing w:line="360" w:lineRule="auto"/>
        <w:jc w:val="both"/>
        <w:rPr>
          <w:rFonts w:eastAsia="Times New Roman" w:cs="Times New Roman"/>
          <w:bCs/>
          <w:iCs/>
          <w:sz w:val="28"/>
          <w:szCs w:val="28"/>
          <w:lang w:val="uk-UA" w:eastAsia="ru-RU" w:bidi="ar-SA"/>
        </w:rPr>
      </w:pPr>
      <w:r w:rsidRPr="007B497B">
        <w:rPr>
          <w:rFonts w:eastAsia="Times New Roman"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Gxo</w:t>
      </w:r>
      <w:proofErr w:type="spellEnd"/>
      <w:r w:rsidRPr="007B497B">
        <w:rPr>
          <w:rFonts w:cs="Times New Roman"/>
          <w:bCs/>
          <w:iCs/>
          <w:sz w:val="28"/>
          <w:szCs w:val="28"/>
          <w:lang w:val="uk-UA" w:eastAsia="ru-RU" w:bidi="ar-SA"/>
        </w:rPr>
        <w:t>:=Ku-8.4;</w:t>
      </w:r>
    </w:p>
    <w:p w14:paraId="6FF31A81" w14:textId="77777777" w:rsidR="00A15E37" w:rsidRPr="007B497B" w:rsidRDefault="00A15E37" w:rsidP="00B52E64">
      <w:pPr>
        <w:widowControl/>
        <w:spacing w:line="360" w:lineRule="auto"/>
        <w:jc w:val="both"/>
        <w:rPr>
          <w:rFonts w:eastAsia="Times New Roman" w:cs="Times New Roman"/>
          <w:bCs/>
          <w:iCs/>
          <w:sz w:val="28"/>
          <w:szCs w:val="28"/>
          <w:lang w:val="uk-UA" w:eastAsia="ru-RU" w:bidi="ar-SA"/>
        </w:rPr>
      </w:pPr>
      <w:r w:rsidRPr="007B497B">
        <w:rPr>
          <w:rFonts w:eastAsia="Times New Roman"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Dkg</w:t>
      </w:r>
      <w:proofErr w:type="spellEnd"/>
      <w:r w:rsidRPr="007B497B">
        <w:rPr>
          <w:rFonts w:cs="Times New Roman"/>
          <w:bCs/>
          <w:iCs/>
          <w:sz w:val="28"/>
          <w:szCs w:val="28"/>
          <w:lang w:val="uk-UA" w:eastAsia="ru-RU" w:bidi="ar-SA"/>
        </w:rPr>
        <w:t>:</w:t>
      </w:r>
      <w:proofErr w:type="spellStart"/>
      <w:r w:rsidRPr="007B497B">
        <w:rPr>
          <w:rFonts w:cs="Times New Roman"/>
          <w:bCs/>
          <w:iCs/>
          <w:sz w:val="28"/>
          <w:szCs w:val="28"/>
          <w:lang w:val="uk-UA" w:eastAsia="ru-RU" w:bidi="ar-SA"/>
        </w:rPr>
        <w:t>=Gxo</w:t>
      </w:r>
      <w:proofErr w:type="spellEnd"/>
      <w:r w:rsidRPr="007B497B">
        <w:rPr>
          <w:rFonts w:cs="Times New Roman"/>
          <w:bCs/>
          <w:iCs/>
          <w:sz w:val="28"/>
          <w:szCs w:val="28"/>
          <w:lang w:val="uk-UA" w:eastAsia="ru-RU" w:bidi="ar-SA"/>
        </w:rPr>
        <w:t>/(0.07*P);</w:t>
      </w:r>
    </w:p>
    <w:p w14:paraId="5C4CB7DB" w14:textId="77777777" w:rsidR="00A15E37" w:rsidRPr="007B497B" w:rsidRDefault="00A15E37" w:rsidP="00B52E64">
      <w:pPr>
        <w:widowControl/>
        <w:spacing w:line="360" w:lineRule="auto"/>
        <w:jc w:val="both"/>
        <w:rPr>
          <w:rFonts w:cs="Times New Roman"/>
          <w:bCs/>
          <w:iCs/>
          <w:sz w:val="28"/>
          <w:szCs w:val="28"/>
          <w:lang w:val="uk-UA" w:eastAsia="ru-RU" w:bidi="ar-SA"/>
        </w:rPr>
      </w:pPr>
      <w:r w:rsidRPr="007B497B">
        <w:rPr>
          <w:rFonts w:eastAsia="Times New Roman"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COIm</w:t>
      </w:r>
      <w:proofErr w:type="spellEnd"/>
      <w:r w:rsidRPr="007B497B">
        <w:rPr>
          <w:rFonts w:cs="Times New Roman"/>
          <w:bCs/>
          <w:iCs/>
          <w:sz w:val="28"/>
          <w:szCs w:val="28"/>
          <w:lang w:val="uk-UA" w:eastAsia="ru-RU" w:bidi="ar-SA"/>
        </w:rPr>
        <w:t>:</w:t>
      </w:r>
      <w:proofErr w:type="spellStart"/>
      <w:r w:rsidRPr="007B497B">
        <w:rPr>
          <w:rFonts w:cs="Times New Roman"/>
          <w:bCs/>
          <w:iCs/>
          <w:sz w:val="28"/>
          <w:szCs w:val="28"/>
          <w:lang w:val="uk-UA" w:eastAsia="ru-RU" w:bidi="ar-SA"/>
        </w:rPr>
        <w:t>=strtofloat</w:t>
      </w:r>
      <w:proofErr w:type="spellEnd"/>
      <w:r w:rsidRPr="007B497B">
        <w:rPr>
          <w:rFonts w:cs="Times New Roman"/>
          <w:bCs/>
          <w:iCs/>
          <w:sz w:val="28"/>
          <w:szCs w:val="28"/>
          <w:lang w:val="uk-UA" w:eastAsia="ru-RU" w:bidi="ar-SA"/>
        </w:rPr>
        <w:t>(label22.Caption);</w:t>
      </w:r>
    </w:p>
    <w:p w14:paraId="0636231B" w14:textId="77777777" w:rsidR="00A15E37" w:rsidRPr="007B497B" w:rsidRDefault="00A15E37" w:rsidP="00B52E64">
      <w:pPr>
        <w:widowControl/>
        <w:spacing w:line="360" w:lineRule="auto"/>
        <w:jc w:val="both"/>
        <w:rPr>
          <w:rFonts w:cs="Times New Roman"/>
          <w:bCs/>
          <w:iCs/>
          <w:sz w:val="28"/>
          <w:szCs w:val="28"/>
          <w:lang w:val="uk-UA" w:eastAsia="ru-RU" w:bidi="ar-SA"/>
        </w:rPr>
      </w:pPr>
      <w:proofErr w:type="spellStart"/>
      <w:r w:rsidRPr="007B497B">
        <w:rPr>
          <w:rFonts w:cs="Times New Roman"/>
          <w:bCs/>
          <w:iCs/>
          <w:sz w:val="28"/>
          <w:szCs w:val="28"/>
          <w:lang w:val="uk-UA" w:eastAsia="ru-RU" w:bidi="ar-SA"/>
        </w:rPr>
        <w:t>if</w:t>
      </w:r>
      <w:proofErr w:type="spellEnd"/>
      <w:r w:rsidRPr="007B497B">
        <w:rPr>
          <w:rFonts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GK=cGK</w:t>
      </w:r>
      <w:proofErr w:type="spellEnd"/>
      <w:r w:rsidRPr="007B497B">
        <w:rPr>
          <w:rFonts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then</w:t>
      </w:r>
      <w:proofErr w:type="spellEnd"/>
    </w:p>
    <w:p w14:paraId="65ED6E6A" w14:textId="77777777" w:rsidR="00A15E37" w:rsidRPr="007B497B" w:rsidRDefault="00A15E37" w:rsidP="00B52E64">
      <w:pPr>
        <w:widowControl/>
        <w:spacing w:line="360" w:lineRule="auto"/>
        <w:jc w:val="both"/>
        <w:rPr>
          <w:rFonts w:cs="Times New Roman"/>
          <w:bCs/>
          <w:iCs/>
          <w:sz w:val="28"/>
          <w:szCs w:val="28"/>
          <w:lang w:val="uk-UA" w:eastAsia="ru-RU" w:bidi="ar-SA"/>
        </w:rPr>
      </w:pPr>
      <w:proofErr w:type="spellStart"/>
      <w:r w:rsidRPr="007B497B">
        <w:rPr>
          <w:rFonts w:cs="Times New Roman"/>
          <w:bCs/>
          <w:iCs/>
          <w:sz w:val="28"/>
          <w:szCs w:val="28"/>
          <w:lang w:val="uk-UA" w:eastAsia="ru-RU" w:bidi="ar-SA"/>
        </w:rPr>
        <w:t>Dps</w:t>
      </w:r>
      <w:proofErr w:type="spellEnd"/>
      <w:r w:rsidRPr="007B497B">
        <w:rPr>
          <w:rFonts w:cs="Times New Roman"/>
          <w:bCs/>
          <w:iCs/>
          <w:sz w:val="28"/>
          <w:szCs w:val="28"/>
          <w:lang w:val="uk-UA" w:eastAsia="ru-RU" w:bidi="ar-SA"/>
        </w:rPr>
        <w:t xml:space="preserve">:=0 </w:t>
      </w:r>
      <w:proofErr w:type="spellStart"/>
      <w:r w:rsidRPr="007B497B">
        <w:rPr>
          <w:rFonts w:cs="Times New Roman"/>
          <w:bCs/>
          <w:iCs/>
          <w:sz w:val="28"/>
          <w:szCs w:val="28"/>
          <w:lang w:val="uk-UA" w:eastAsia="ru-RU" w:bidi="ar-SA"/>
        </w:rPr>
        <w:t>else</w:t>
      </w:r>
      <w:proofErr w:type="spellEnd"/>
      <w:r w:rsidRPr="007B497B">
        <w:rPr>
          <w:rFonts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Dps</w:t>
      </w:r>
      <w:proofErr w:type="spellEnd"/>
      <w:r w:rsidRPr="007B497B">
        <w:rPr>
          <w:rFonts w:cs="Times New Roman"/>
          <w:bCs/>
          <w:iCs/>
          <w:sz w:val="28"/>
          <w:szCs w:val="28"/>
          <w:lang w:val="uk-UA" w:eastAsia="ru-RU" w:bidi="ar-SA"/>
        </w:rPr>
        <w:t>:</w:t>
      </w:r>
      <w:proofErr w:type="spellStart"/>
      <w:r w:rsidRPr="007B497B">
        <w:rPr>
          <w:rFonts w:cs="Times New Roman"/>
          <w:bCs/>
          <w:iCs/>
          <w:sz w:val="28"/>
          <w:szCs w:val="28"/>
          <w:lang w:val="uk-UA" w:eastAsia="ru-RU" w:bidi="ar-SA"/>
        </w:rPr>
        <w:t>=COIm</w:t>
      </w:r>
      <w:proofErr w:type="spellEnd"/>
      <w:r w:rsidRPr="007B497B">
        <w:rPr>
          <w:rFonts w:cs="Times New Roman"/>
          <w:bCs/>
          <w:iCs/>
          <w:sz w:val="28"/>
          <w:szCs w:val="28"/>
          <w:lang w:val="uk-UA" w:eastAsia="ru-RU" w:bidi="ar-SA"/>
        </w:rPr>
        <w:t>/(GK-</w:t>
      </w:r>
      <w:proofErr w:type="spellStart"/>
      <w:r w:rsidRPr="007B497B">
        <w:rPr>
          <w:rFonts w:cs="Times New Roman"/>
          <w:bCs/>
          <w:iCs/>
          <w:sz w:val="28"/>
          <w:szCs w:val="28"/>
          <w:lang w:val="uk-UA" w:eastAsia="ru-RU" w:bidi="ar-SA"/>
        </w:rPr>
        <w:t>cGK</w:t>
      </w:r>
      <w:proofErr w:type="spellEnd"/>
      <w:r w:rsidRPr="007B497B">
        <w:rPr>
          <w:rFonts w:cs="Times New Roman"/>
          <w:bCs/>
          <w:iCs/>
          <w:sz w:val="28"/>
          <w:szCs w:val="28"/>
          <w:lang w:val="uk-UA" w:eastAsia="ru-RU" w:bidi="ar-SA"/>
        </w:rPr>
        <w:t>);</w:t>
      </w:r>
    </w:p>
    <w:p w14:paraId="60B1CDC5" w14:textId="77777777" w:rsidR="00A15E37" w:rsidRPr="007B497B" w:rsidRDefault="00A15E37" w:rsidP="00B52E64">
      <w:pPr>
        <w:widowControl/>
        <w:spacing w:line="360" w:lineRule="auto"/>
        <w:jc w:val="both"/>
        <w:rPr>
          <w:rFonts w:cs="Times New Roman"/>
          <w:bCs/>
          <w:iCs/>
          <w:sz w:val="28"/>
          <w:szCs w:val="28"/>
          <w:lang w:val="uk-UA" w:eastAsia="ru-RU" w:bidi="ar-SA"/>
        </w:rPr>
      </w:pPr>
      <w:r w:rsidRPr="007B497B">
        <w:rPr>
          <w:rFonts w:cs="Times New Roman"/>
          <w:bCs/>
          <w:iCs/>
          <w:sz w:val="28"/>
          <w:szCs w:val="28"/>
          <w:lang w:val="uk-UA" w:eastAsia="ru-RU" w:bidi="ar-SA"/>
        </w:rPr>
        <w:t>I:=k*XO;</w:t>
      </w:r>
    </w:p>
    <w:p w14:paraId="202FE2AC" w14:textId="77777777" w:rsidR="00A15E37" w:rsidRPr="007B497B" w:rsidRDefault="00A15E37" w:rsidP="00B52E64">
      <w:pPr>
        <w:widowControl/>
        <w:spacing w:line="360" w:lineRule="auto"/>
        <w:jc w:val="both"/>
        <w:rPr>
          <w:rFonts w:cs="Times New Roman"/>
          <w:bCs/>
          <w:iCs/>
          <w:sz w:val="28"/>
          <w:szCs w:val="28"/>
          <w:lang w:val="uk-UA" w:eastAsia="ru-RU" w:bidi="ar-SA"/>
        </w:rPr>
      </w:pPr>
      <w:r w:rsidRPr="007B497B">
        <w:rPr>
          <w:rFonts w:cs="Times New Roman"/>
          <w:bCs/>
          <w:iCs/>
          <w:sz w:val="28"/>
          <w:szCs w:val="28"/>
          <w:lang w:val="uk-UA" w:eastAsia="ru-RU" w:bidi="ar-SA"/>
        </w:rPr>
        <w:t>V:=I+Dps;</w:t>
      </w:r>
    </w:p>
    <w:p w14:paraId="6817ADBC" w14:textId="77777777" w:rsidR="00A15E37" w:rsidRPr="007B497B" w:rsidRDefault="00A15E37" w:rsidP="00B52E64">
      <w:pPr>
        <w:widowControl/>
        <w:spacing w:line="360" w:lineRule="auto"/>
        <w:jc w:val="both"/>
        <w:rPr>
          <w:rFonts w:cs="Times New Roman"/>
          <w:bCs/>
          <w:iCs/>
          <w:sz w:val="28"/>
          <w:szCs w:val="28"/>
          <w:lang w:val="uk-UA" w:eastAsia="ru-RU" w:bidi="ar-SA"/>
        </w:rPr>
      </w:pPr>
      <w:r w:rsidRPr="007B497B">
        <w:rPr>
          <w:rFonts w:cs="Times New Roman"/>
          <w:bCs/>
          <w:iCs/>
          <w:sz w:val="28"/>
          <w:szCs w:val="28"/>
          <w:lang w:val="uk-UA" w:eastAsia="ru-RU" w:bidi="ar-SA"/>
        </w:rPr>
        <w:t xml:space="preserve">//виведення попереджень у разі високого рівня глюкози </w:t>
      </w:r>
    </w:p>
    <w:p w14:paraId="6F70E98C" w14:textId="77777777" w:rsidR="00A15E37" w:rsidRPr="007B497B" w:rsidRDefault="00A15E37" w:rsidP="00B52E64">
      <w:pPr>
        <w:widowControl/>
        <w:spacing w:line="360" w:lineRule="auto"/>
        <w:jc w:val="both"/>
        <w:rPr>
          <w:rFonts w:cs="Times New Roman"/>
          <w:bCs/>
          <w:iCs/>
          <w:sz w:val="28"/>
          <w:szCs w:val="28"/>
          <w:lang w:val="uk-UA" w:eastAsia="ru-RU" w:bidi="ar-SA"/>
        </w:rPr>
      </w:pPr>
      <w:proofErr w:type="spellStart"/>
      <w:r w:rsidRPr="007B497B">
        <w:rPr>
          <w:rFonts w:cs="Times New Roman"/>
          <w:bCs/>
          <w:iCs/>
          <w:sz w:val="28"/>
          <w:szCs w:val="28"/>
          <w:lang w:val="uk-UA" w:eastAsia="ru-RU" w:bidi="ar-SA"/>
        </w:rPr>
        <w:t>if</w:t>
      </w:r>
      <w:proofErr w:type="spellEnd"/>
      <w:r w:rsidRPr="007B497B">
        <w:rPr>
          <w:rFonts w:cs="Times New Roman"/>
          <w:bCs/>
          <w:iCs/>
          <w:sz w:val="28"/>
          <w:szCs w:val="28"/>
          <w:lang w:val="uk-UA" w:eastAsia="ru-RU" w:bidi="ar-SA"/>
        </w:rPr>
        <w:t xml:space="preserve"> GK&gt;10 </w:t>
      </w:r>
      <w:proofErr w:type="spellStart"/>
      <w:r w:rsidRPr="007B497B">
        <w:rPr>
          <w:rFonts w:cs="Times New Roman"/>
          <w:bCs/>
          <w:iCs/>
          <w:sz w:val="28"/>
          <w:szCs w:val="28"/>
          <w:lang w:val="uk-UA" w:eastAsia="ru-RU" w:bidi="ar-SA"/>
        </w:rPr>
        <w:t>then</w:t>
      </w:r>
      <w:proofErr w:type="spellEnd"/>
      <w:r w:rsidRPr="007B497B">
        <w:rPr>
          <w:rFonts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MessageDlg</w:t>
      </w:r>
      <w:proofErr w:type="spellEnd"/>
      <w:r w:rsidRPr="007B497B">
        <w:rPr>
          <w:rFonts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'Вживання</w:t>
      </w:r>
      <w:proofErr w:type="spellEnd"/>
      <w:r w:rsidRPr="007B497B">
        <w:rPr>
          <w:rFonts w:cs="Times New Roman"/>
          <w:bCs/>
          <w:iCs/>
          <w:sz w:val="28"/>
          <w:szCs w:val="28"/>
          <w:lang w:val="uk-UA" w:eastAsia="ru-RU" w:bidi="ar-SA"/>
        </w:rPr>
        <w:t xml:space="preserve"> їжі не рекомендоване!', </w:t>
      </w:r>
      <w:proofErr w:type="spellStart"/>
      <w:r w:rsidRPr="007B497B">
        <w:rPr>
          <w:rFonts w:cs="Times New Roman"/>
          <w:bCs/>
          <w:iCs/>
          <w:sz w:val="28"/>
          <w:szCs w:val="28"/>
          <w:lang w:val="uk-UA" w:eastAsia="ru-RU" w:bidi="ar-SA"/>
        </w:rPr>
        <w:t>mtWarning</w:t>
      </w:r>
      <w:proofErr w:type="spellEnd"/>
      <w:r w:rsidRPr="007B497B">
        <w:rPr>
          <w:rFonts w:cs="Times New Roman"/>
          <w:bCs/>
          <w:iCs/>
          <w:sz w:val="28"/>
          <w:szCs w:val="28"/>
          <w:lang w:val="uk-UA" w:eastAsia="ru-RU" w:bidi="ar-SA"/>
        </w:rPr>
        <w:t>, [</w:t>
      </w:r>
      <w:proofErr w:type="spellStart"/>
      <w:r w:rsidRPr="007B497B">
        <w:rPr>
          <w:rFonts w:cs="Times New Roman"/>
          <w:bCs/>
          <w:iCs/>
          <w:sz w:val="28"/>
          <w:szCs w:val="28"/>
          <w:lang w:val="uk-UA" w:eastAsia="ru-RU" w:bidi="ar-SA"/>
        </w:rPr>
        <w:t>mbOk</w:t>
      </w:r>
      <w:proofErr w:type="spellEnd"/>
      <w:r w:rsidRPr="007B497B">
        <w:rPr>
          <w:rFonts w:cs="Times New Roman"/>
          <w:bCs/>
          <w:iCs/>
          <w:sz w:val="28"/>
          <w:szCs w:val="28"/>
          <w:lang w:val="uk-UA" w:eastAsia="ru-RU" w:bidi="ar-SA"/>
        </w:rPr>
        <w:t>], 0);</w:t>
      </w:r>
    </w:p>
    <w:p w14:paraId="59BCA169" w14:textId="77777777" w:rsidR="00A15E37" w:rsidRPr="007B497B" w:rsidRDefault="00A15E37" w:rsidP="00B52E64">
      <w:pPr>
        <w:widowControl/>
        <w:spacing w:line="360" w:lineRule="auto"/>
        <w:jc w:val="both"/>
        <w:rPr>
          <w:rFonts w:cs="Times New Roman"/>
          <w:bCs/>
          <w:iCs/>
          <w:sz w:val="28"/>
          <w:szCs w:val="28"/>
          <w:lang w:val="uk-UA" w:eastAsia="ru-RU" w:bidi="ar-SA"/>
        </w:rPr>
      </w:pPr>
      <w:r w:rsidRPr="007B497B">
        <w:rPr>
          <w:rFonts w:cs="Times New Roman"/>
          <w:bCs/>
          <w:iCs/>
          <w:sz w:val="28"/>
          <w:szCs w:val="28"/>
          <w:lang w:val="uk-UA" w:eastAsia="ru-RU" w:bidi="ar-SA"/>
        </w:rPr>
        <w:t>//виведення даних з обраною точністю (для ін’єкцій за допомогою помпи або ручки):</w:t>
      </w:r>
    </w:p>
    <w:p w14:paraId="3489153C" w14:textId="77777777" w:rsidR="00A15E37" w:rsidRPr="007B497B" w:rsidRDefault="00A15E37" w:rsidP="00B52E64">
      <w:pPr>
        <w:widowControl/>
        <w:spacing w:line="360" w:lineRule="auto"/>
        <w:jc w:val="both"/>
        <w:rPr>
          <w:rFonts w:cs="Times New Roman"/>
          <w:bCs/>
          <w:iCs/>
          <w:sz w:val="28"/>
          <w:szCs w:val="28"/>
          <w:lang w:val="uk-UA" w:eastAsia="ru-RU" w:bidi="ar-SA"/>
        </w:rPr>
      </w:pPr>
      <w:proofErr w:type="spellStart"/>
      <w:r w:rsidRPr="007B497B">
        <w:rPr>
          <w:rFonts w:cs="Times New Roman"/>
          <w:bCs/>
          <w:iCs/>
          <w:sz w:val="28"/>
          <w:szCs w:val="28"/>
          <w:lang w:val="uk-UA" w:eastAsia="ru-RU" w:bidi="ar-SA"/>
        </w:rPr>
        <w:t>if</w:t>
      </w:r>
      <w:proofErr w:type="spellEnd"/>
      <w:r w:rsidRPr="007B497B">
        <w:rPr>
          <w:rFonts w:cs="Times New Roman"/>
          <w:bCs/>
          <w:iCs/>
          <w:sz w:val="28"/>
          <w:szCs w:val="28"/>
          <w:lang w:val="uk-UA" w:eastAsia="ru-RU" w:bidi="ar-SA"/>
        </w:rPr>
        <w:t xml:space="preserve"> RadioButton2.Checked=true </w:t>
      </w:r>
      <w:proofErr w:type="spellStart"/>
      <w:r w:rsidRPr="007B497B">
        <w:rPr>
          <w:rFonts w:cs="Times New Roman"/>
          <w:bCs/>
          <w:iCs/>
          <w:sz w:val="28"/>
          <w:szCs w:val="28"/>
          <w:lang w:val="uk-UA" w:eastAsia="ru-RU" w:bidi="ar-SA"/>
        </w:rPr>
        <w:t>then</w:t>
      </w:r>
      <w:proofErr w:type="spellEnd"/>
      <w:r w:rsidRPr="007B497B">
        <w:rPr>
          <w:rFonts w:cs="Times New Roman"/>
          <w:bCs/>
          <w:iCs/>
          <w:sz w:val="28"/>
          <w:szCs w:val="28"/>
          <w:lang w:val="uk-UA" w:eastAsia="ru-RU" w:bidi="ar-SA"/>
        </w:rPr>
        <w:t xml:space="preserve"> Label25.Caption:</w:t>
      </w:r>
      <w:proofErr w:type="spellStart"/>
      <w:r w:rsidRPr="007B497B">
        <w:rPr>
          <w:rFonts w:cs="Times New Roman"/>
          <w:bCs/>
          <w:iCs/>
          <w:sz w:val="28"/>
          <w:szCs w:val="28"/>
          <w:lang w:val="uk-UA" w:eastAsia="ru-RU" w:bidi="ar-SA"/>
        </w:rPr>
        <w:t>=floattostr</w:t>
      </w:r>
      <w:proofErr w:type="spellEnd"/>
      <w:r w:rsidRPr="007B497B">
        <w:rPr>
          <w:rFonts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Round</w:t>
      </w:r>
      <w:proofErr w:type="spellEnd"/>
      <w:r w:rsidRPr="007B497B">
        <w:rPr>
          <w:rFonts w:cs="Times New Roman"/>
          <w:bCs/>
          <w:iCs/>
          <w:sz w:val="28"/>
          <w:szCs w:val="28"/>
          <w:lang w:val="uk-UA" w:eastAsia="ru-RU" w:bidi="ar-SA"/>
        </w:rPr>
        <w:t>(V*10)/10);</w:t>
      </w:r>
    </w:p>
    <w:p w14:paraId="0A005B58" w14:textId="77777777" w:rsidR="00A15E37" w:rsidRPr="007B497B" w:rsidRDefault="00A15E37" w:rsidP="00B52E64">
      <w:pPr>
        <w:widowControl/>
        <w:spacing w:line="360" w:lineRule="auto"/>
        <w:jc w:val="both"/>
        <w:rPr>
          <w:rFonts w:cs="Times New Roman"/>
          <w:bCs/>
          <w:iCs/>
          <w:sz w:val="28"/>
          <w:szCs w:val="28"/>
          <w:lang w:val="uk-UA" w:eastAsia="ru-RU" w:bidi="ar-SA"/>
        </w:rPr>
      </w:pPr>
      <w:proofErr w:type="spellStart"/>
      <w:r w:rsidRPr="007B497B">
        <w:rPr>
          <w:rFonts w:cs="Times New Roman"/>
          <w:bCs/>
          <w:iCs/>
          <w:sz w:val="28"/>
          <w:szCs w:val="28"/>
          <w:lang w:val="uk-UA" w:eastAsia="ru-RU" w:bidi="ar-SA"/>
        </w:rPr>
        <w:t>if</w:t>
      </w:r>
      <w:proofErr w:type="spellEnd"/>
      <w:r w:rsidRPr="007B497B">
        <w:rPr>
          <w:rFonts w:cs="Times New Roman"/>
          <w:bCs/>
          <w:iCs/>
          <w:sz w:val="28"/>
          <w:szCs w:val="28"/>
          <w:lang w:val="uk-UA" w:eastAsia="ru-RU" w:bidi="ar-SA"/>
        </w:rPr>
        <w:t xml:space="preserve"> RadioButton1.Checked=true </w:t>
      </w:r>
      <w:proofErr w:type="spellStart"/>
      <w:r w:rsidRPr="007B497B">
        <w:rPr>
          <w:rFonts w:cs="Times New Roman"/>
          <w:bCs/>
          <w:iCs/>
          <w:sz w:val="28"/>
          <w:szCs w:val="28"/>
          <w:lang w:val="uk-UA" w:eastAsia="ru-RU" w:bidi="ar-SA"/>
        </w:rPr>
        <w:t>then</w:t>
      </w:r>
      <w:proofErr w:type="spellEnd"/>
      <w:r w:rsidRPr="007B497B">
        <w:rPr>
          <w:rFonts w:cs="Times New Roman"/>
          <w:bCs/>
          <w:iCs/>
          <w:sz w:val="28"/>
          <w:szCs w:val="28"/>
          <w:lang w:val="uk-UA" w:eastAsia="ru-RU" w:bidi="ar-SA"/>
        </w:rPr>
        <w:t xml:space="preserve"> Label25.Caption:</w:t>
      </w:r>
      <w:proofErr w:type="spellStart"/>
      <w:r w:rsidRPr="007B497B">
        <w:rPr>
          <w:rFonts w:cs="Times New Roman"/>
          <w:bCs/>
          <w:iCs/>
          <w:sz w:val="28"/>
          <w:szCs w:val="28"/>
          <w:lang w:val="uk-UA" w:eastAsia="ru-RU" w:bidi="ar-SA"/>
        </w:rPr>
        <w:t>=floattostr</w:t>
      </w:r>
      <w:proofErr w:type="spellEnd"/>
      <w:r w:rsidRPr="007B497B">
        <w:rPr>
          <w:rFonts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Round</w:t>
      </w:r>
      <w:proofErr w:type="spellEnd"/>
      <w:r w:rsidRPr="007B497B">
        <w:rPr>
          <w:rFonts w:cs="Times New Roman"/>
          <w:bCs/>
          <w:iCs/>
          <w:sz w:val="28"/>
          <w:szCs w:val="28"/>
          <w:lang w:val="uk-UA" w:eastAsia="ru-RU" w:bidi="ar-SA"/>
        </w:rPr>
        <w:t>(V*100)/100);</w:t>
      </w:r>
    </w:p>
    <w:p w14:paraId="4ABCE974" w14:textId="77777777" w:rsidR="00A15E37" w:rsidRPr="007B497B" w:rsidRDefault="00A15E37" w:rsidP="00B52E64">
      <w:pPr>
        <w:widowControl/>
        <w:spacing w:line="360" w:lineRule="auto"/>
        <w:jc w:val="both"/>
        <w:rPr>
          <w:rFonts w:cs="Times New Roman"/>
          <w:bCs/>
          <w:iCs/>
          <w:sz w:val="28"/>
          <w:szCs w:val="28"/>
          <w:lang w:val="uk-UA" w:eastAsia="ru-RU" w:bidi="ar-SA"/>
        </w:rPr>
      </w:pPr>
      <w:r w:rsidRPr="007B497B">
        <w:rPr>
          <w:rFonts w:cs="Times New Roman"/>
          <w:bCs/>
          <w:iCs/>
          <w:sz w:val="28"/>
          <w:szCs w:val="28"/>
          <w:lang w:val="uk-UA" w:eastAsia="ru-RU" w:bidi="ar-SA"/>
        </w:rPr>
        <w:t>Label24.Caption:</w:t>
      </w:r>
      <w:proofErr w:type="spellStart"/>
      <w:r w:rsidRPr="007B497B">
        <w:rPr>
          <w:rFonts w:cs="Times New Roman"/>
          <w:bCs/>
          <w:iCs/>
          <w:sz w:val="28"/>
          <w:szCs w:val="28"/>
          <w:lang w:val="uk-UA" w:eastAsia="ru-RU" w:bidi="ar-SA"/>
        </w:rPr>
        <w:t>=floattostr</w:t>
      </w:r>
      <w:proofErr w:type="spellEnd"/>
      <w:r w:rsidRPr="007B497B">
        <w:rPr>
          <w:rFonts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Round</w:t>
      </w:r>
      <w:proofErr w:type="spellEnd"/>
      <w:r w:rsidRPr="007B497B">
        <w:rPr>
          <w:rFonts w:cs="Times New Roman"/>
          <w:bCs/>
          <w:iCs/>
          <w:sz w:val="28"/>
          <w:szCs w:val="28"/>
          <w:lang w:val="uk-UA" w:eastAsia="ru-RU" w:bidi="ar-SA"/>
        </w:rPr>
        <w:t>(</w:t>
      </w:r>
      <w:proofErr w:type="spellStart"/>
      <w:r w:rsidRPr="007B497B">
        <w:rPr>
          <w:rFonts w:cs="Times New Roman"/>
          <w:bCs/>
          <w:iCs/>
          <w:sz w:val="28"/>
          <w:szCs w:val="28"/>
          <w:lang w:val="uk-UA" w:eastAsia="ru-RU" w:bidi="ar-SA"/>
        </w:rPr>
        <w:t>Dps</w:t>
      </w:r>
      <w:proofErr w:type="spellEnd"/>
      <w:r w:rsidRPr="007B497B">
        <w:rPr>
          <w:rFonts w:cs="Times New Roman"/>
          <w:bCs/>
          <w:iCs/>
          <w:sz w:val="28"/>
          <w:szCs w:val="28"/>
          <w:lang w:val="uk-UA" w:eastAsia="ru-RU" w:bidi="ar-SA"/>
        </w:rPr>
        <w:t>*100)/100);</w:t>
      </w:r>
    </w:p>
    <w:p w14:paraId="4C54E09B" w14:textId="77777777" w:rsidR="00A15E37" w:rsidRPr="007B497B" w:rsidRDefault="00A15E37" w:rsidP="00B52E64">
      <w:pPr>
        <w:widowControl/>
        <w:spacing w:line="360" w:lineRule="auto"/>
        <w:jc w:val="both"/>
        <w:rPr>
          <w:rFonts w:cs="Times New Roman"/>
          <w:bCs/>
          <w:iCs/>
          <w:sz w:val="28"/>
          <w:szCs w:val="28"/>
          <w:lang w:val="uk-UA" w:eastAsia="ru-RU" w:bidi="ar-SA"/>
        </w:rPr>
      </w:pPr>
      <w:proofErr w:type="spellStart"/>
      <w:r w:rsidRPr="007B497B">
        <w:rPr>
          <w:rFonts w:cs="Times New Roman"/>
          <w:bCs/>
          <w:iCs/>
          <w:sz w:val="28"/>
          <w:szCs w:val="28"/>
          <w:lang w:val="uk-UA" w:eastAsia="ru-RU" w:bidi="ar-SA"/>
        </w:rPr>
        <w:t>end</w:t>
      </w:r>
      <w:proofErr w:type="spellEnd"/>
      <w:r w:rsidRPr="007B497B">
        <w:rPr>
          <w:rFonts w:cs="Times New Roman"/>
          <w:bCs/>
          <w:iCs/>
          <w:sz w:val="28"/>
          <w:szCs w:val="28"/>
          <w:lang w:val="uk-UA" w:eastAsia="ru-RU" w:bidi="ar-SA"/>
        </w:rPr>
        <w:t>;</w:t>
      </w:r>
    </w:p>
    <w:p w14:paraId="6F396F80" w14:textId="77777777" w:rsidR="00A15E37" w:rsidRPr="007B497B" w:rsidRDefault="00A15E37" w:rsidP="00044431">
      <w:pPr>
        <w:widowControl/>
        <w:spacing w:line="360" w:lineRule="auto"/>
        <w:ind w:firstLine="708"/>
        <w:jc w:val="both"/>
        <w:rPr>
          <w:rFonts w:cs="Times New Roman"/>
          <w:bCs/>
          <w:iCs/>
          <w:sz w:val="28"/>
          <w:szCs w:val="28"/>
          <w:lang w:val="uk-UA" w:eastAsia="ru-RU" w:bidi="ar-SA"/>
        </w:rPr>
      </w:pPr>
      <w:r w:rsidRPr="007B497B">
        <w:rPr>
          <w:rFonts w:cs="Times New Roman"/>
          <w:bCs/>
          <w:iCs/>
          <w:sz w:val="28"/>
          <w:szCs w:val="28"/>
          <w:lang w:val="uk-UA" w:eastAsia="ru-RU" w:bidi="ar-SA"/>
        </w:rPr>
        <w:t>Процедура запису даних до електронного журналу ін’єкцій (файл «</w:t>
      </w:r>
      <w:proofErr w:type="spellStart"/>
      <w:r w:rsidRPr="007B497B">
        <w:rPr>
          <w:rFonts w:cs="Times New Roman"/>
          <w:bCs/>
          <w:iCs/>
          <w:sz w:val="28"/>
          <w:szCs w:val="28"/>
          <w:lang w:val="uk-UA" w:eastAsia="ru-RU" w:bidi="ar-SA"/>
        </w:rPr>
        <w:t>history.dat</w:t>
      </w:r>
      <w:proofErr w:type="spellEnd"/>
      <w:r w:rsidRPr="007B497B">
        <w:rPr>
          <w:rFonts w:cs="Times New Roman"/>
          <w:bCs/>
          <w:iCs/>
          <w:sz w:val="28"/>
          <w:szCs w:val="28"/>
          <w:lang w:val="uk-UA" w:eastAsia="ru-RU" w:bidi="ar-SA"/>
        </w:rPr>
        <w:t>»):</w:t>
      </w:r>
    </w:p>
    <w:p w14:paraId="09776F80" w14:textId="77777777" w:rsidR="00A15E37" w:rsidRPr="007B497B" w:rsidRDefault="00A15E37" w:rsidP="00B52E64">
      <w:pPr>
        <w:widowControl/>
        <w:spacing w:line="360" w:lineRule="auto"/>
        <w:jc w:val="both"/>
        <w:rPr>
          <w:rFonts w:cs="Times New Roman"/>
          <w:bCs/>
          <w:iCs/>
          <w:sz w:val="28"/>
          <w:szCs w:val="28"/>
          <w:lang w:val="uk-UA" w:eastAsia="ru-RU" w:bidi="ar-SA"/>
        </w:rPr>
      </w:pPr>
      <w:proofErr w:type="spellStart"/>
      <w:r w:rsidRPr="007B497B">
        <w:rPr>
          <w:rFonts w:cs="Times New Roman"/>
          <w:bCs/>
          <w:iCs/>
          <w:sz w:val="28"/>
          <w:szCs w:val="28"/>
          <w:lang w:val="uk-UA" w:eastAsia="ru-RU" w:bidi="ar-SA"/>
        </w:rPr>
        <w:t>procedure</w:t>
      </w:r>
      <w:proofErr w:type="spellEnd"/>
      <w:r w:rsidRPr="007B497B">
        <w:rPr>
          <w:rFonts w:cs="Times New Roman"/>
          <w:bCs/>
          <w:iCs/>
          <w:sz w:val="28"/>
          <w:szCs w:val="28"/>
          <w:lang w:val="uk-UA" w:eastAsia="ru-RU" w:bidi="ar-SA"/>
        </w:rPr>
        <w:t xml:space="preserve"> TForm1.Action2Execute(</w:t>
      </w:r>
      <w:proofErr w:type="spellStart"/>
      <w:r w:rsidRPr="007B497B">
        <w:rPr>
          <w:rFonts w:cs="Times New Roman"/>
          <w:bCs/>
          <w:iCs/>
          <w:sz w:val="28"/>
          <w:szCs w:val="28"/>
          <w:lang w:val="uk-UA" w:eastAsia="ru-RU" w:bidi="ar-SA"/>
        </w:rPr>
        <w:t>Sender</w:t>
      </w:r>
      <w:proofErr w:type="spellEnd"/>
      <w:r w:rsidRPr="007B497B">
        <w:rPr>
          <w:rFonts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TObject</w:t>
      </w:r>
      <w:proofErr w:type="spellEnd"/>
      <w:r w:rsidRPr="007B497B">
        <w:rPr>
          <w:rFonts w:cs="Times New Roman"/>
          <w:bCs/>
          <w:iCs/>
          <w:sz w:val="28"/>
          <w:szCs w:val="28"/>
          <w:lang w:val="uk-UA" w:eastAsia="ru-RU" w:bidi="ar-SA"/>
        </w:rPr>
        <w:t>);</w:t>
      </w:r>
    </w:p>
    <w:p w14:paraId="45FD277D" w14:textId="77777777" w:rsidR="00A15E37" w:rsidRPr="007B497B" w:rsidRDefault="00A15E37" w:rsidP="00B52E64">
      <w:pPr>
        <w:widowControl/>
        <w:spacing w:line="360" w:lineRule="auto"/>
        <w:jc w:val="both"/>
        <w:rPr>
          <w:rFonts w:cs="Times New Roman"/>
          <w:bCs/>
          <w:iCs/>
          <w:sz w:val="28"/>
          <w:szCs w:val="28"/>
          <w:lang w:val="uk-UA" w:eastAsia="ru-RU" w:bidi="ar-SA"/>
        </w:rPr>
      </w:pPr>
      <w:proofErr w:type="spellStart"/>
      <w:r w:rsidRPr="007B497B">
        <w:rPr>
          <w:rFonts w:cs="Times New Roman"/>
          <w:bCs/>
          <w:iCs/>
          <w:sz w:val="28"/>
          <w:szCs w:val="28"/>
          <w:lang w:val="uk-UA" w:eastAsia="ru-RU" w:bidi="ar-SA"/>
        </w:rPr>
        <w:lastRenderedPageBreak/>
        <w:t>begin</w:t>
      </w:r>
      <w:proofErr w:type="spellEnd"/>
    </w:p>
    <w:p w14:paraId="1BE0C3C6" w14:textId="77777777" w:rsidR="00A15E37" w:rsidRPr="007B497B" w:rsidRDefault="00A15E37" w:rsidP="00B52E64">
      <w:pPr>
        <w:widowControl/>
        <w:spacing w:line="360" w:lineRule="auto"/>
        <w:jc w:val="both"/>
        <w:rPr>
          <w:rFonts w:cs="Times New Roman"/>
          <w:bCs/>
          <w:iCs/>
          <w:sz w:val="28"/>
          <w:szCs w:val="28"/>
          <w:lang w:val="uk-UA" w:eastAsia="ru-RU" w:bidi="ar-SA"/>
        </w:rPr>
      </w:pPr>
      <w:proofErr w:type="spellStart"/>
      <w:r w:rsidRPr="007B497B">
        <w:rPr>
          <w:rFonts w:cs="Times New Roman"/>
          <w:bCs/>
          <w:iCs/>
          <w:sz w:val="28"/>
          <w:szCs w:val="28"/>
          <w:lang w:val="uk-UA" w:eastAsia="ru-RU" w:bidi="ar-SA"/>
        </w:rPr>
        <w:t>case</w:t>
      </w:r>
      <w:proofErr w:type="spellEnd"/>
      <w:r w:rsidRPr="007B497B">
        <w:rPr>
          <w:rFonts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MessageBox</w:t>
      </w:r>
      <w:proofErr w:type="spellEnd"/>
      <w:r w:rsidRPr="007B497B">
        <w:rPr>
          <w:rFonts w:cs="Times New Roman"/>
          <w:bCs/>
          <w:iCs/>
          <w:sz w:val="28"/>
          <w:szCs w:val="28"/>
          <w:lang w:val="uk-UA" w:eastAsia="ru-RU" w:bidi="ar-SA"/>
        </w:rPr>
        <w:t>(</w:t>
      </w:r>
      <w:proofErr w:type="spellStart"/>
      <w:r w:rsidRPr="007B497B">
        <w:rPr>
          <w:rFonts w:cs="Times New Roman"/>
          <w:bCs/>
          <w:iCs/>
          <w:sz w:val="28"/>
          <w:szCs w:val="28"/>
          <w:lang w:val="uk-UA" w:eastAsia="ru-RU" w:bidi="ar-SA"/>
        </w:rPr>
        <w:t>Self.Handle</w:t>
      </w:r>
      <w:proofErr w:type="spellEnd"/>
      <w:r w:rsidRPr="007B497B">
        <w:rPr>
          <w:rFonts w:cs="Times New Roman"/>
          <w:bCs/>
          <w:iCs/>
          <w:sz w:val="28"/>
          <w:szCs w:val="28"/>
          <w:lang w:val="uk-UA" w:eastAsia="ru-RU" w:bidi="ar-SA"/>
        </w:rPr>
        <w:t>,</w:t>
      </w:r>
      <w:proofErr w:type="spellStart"/>
      <w:r w:rsidRPr="007B497B">
        <w:rPr>
          <w:rFonts w:cs="Times New Roman"/>
          <w:bCs/>
          <w:iCs/>
          <w:sz w:val="28"/>
          <w:szCs w:val="28"/>
          <w:lang w:val="uk-UA" w:eastAsia="ru-RU" w:bidi="ar-SA"/>
        </w:rPr>
        <w:t>'Записати</w:t>
      </w:r>
      <w:proofErr w:type="spellEnd"/>
      <w:r w:rsidRPr="007B497B">
        <w:rPr>
          <w:rFonts w:cs="Times New Roman"/>
          <w:bCs/>
          <w:iCs/>
          <w:sz w:val="28"/>
          <w:szCs w:val="28"/>
          <w:lang w:val="uk-UA" w:eastAsia="ru-RU" w:bidi="ar-SA"/>
        </w:rPr>
        <w:t xml:space="preserve"> розраховані дані у файл?','',MB_YESNO + MB_ICONQUESTION+ MB_APPLMODAL) </w:t>
      </w:r>
      <w:proofErr w:type="spellStart"/>
      <w:r w:rsidRPr="007B497B">
        <w:rPr>
          <w:rFonts w:cs="Times New Roman"/>
          <w:bCs/>
          <w:iCs/>
          <w:sz w:val="28"/>
          <w:szCs w:val="28"/>
          <w:lang w:val="uk-UA" w:eastAsia="ru-RU" w:bidi="ar-SA"/>
        </w:rPr>
        <w:t>of</w:t>
      </w:r>
      <w:proofErr w:type="spellEnd"/>
    </w:p>
    <w:p w14:paraId="18C342D9" w14:textId="77777777" w:rsidR="00A15E37" w:rsidRPr="007B497B" w:rsidRDefault="00A15E37" w:rsidP="00B52E64">
      <w:pPr>
        <w:widowControl/>
        <w:spacing w:line="360" w:lineRule="auto"/>
        <w:jc w:val="both"/>
        <w:rPr>
          <w:rFonts w:eastAsia="Times New Roman" w:cs="Times New Roman"/>
          <w:bCs/>
          <w:iCs/>
          <w:sz w:val="28"/>
          <w:szCs w:val="28"/>
          <w:lang w:val="uk-UA" w:eastAsia="ru-RU" w:bidi="ar-SA"/>
        </w:rPr>
      </w:pPr>
      <w:r w:rsidRPr="007B497B">
        <w:rPr>
          <w:rFonts w:cs="Times New Roman"/>
          <w:bCs/>
          <w:iCs/>
          <w:sz w:val="28"/>
          <w:szCs w:val="28"/>
          <w:lang w:val="uk-UA" w:eastAsia="ru-RU" w:bidi="ar-SA"/>
        </w:rPr>
        <w:t>IDNO :</w:t>
      </w:r>
    </w:p>
    <w:p w14:paraId="15E82FFD" w14:textId="77777777" w:rsidR="00A15E37" w:rsidRPr="007B497B" w:rsidRDefault="00A15E37" w:rsidP="00B52E64">
      <w:pPr>
        <w:widowControl/>
        <w:spacing w:line="360" w:lineRule="auto"/>
        <w:jc w:val="both"/>
        <w:rPr>
          <w:rFonts w:eastAsia="Times New Roman" w:cs="Times New Roman"/>
          <w:bCs/>
          <w:iCs/>
          <w:sz w:val="28"/>
          <w:szCs w:val="28"/>
          <w:lang w:val="uk-UA" w:eastAsia="ru-RU" w:bidi="ar-SA"/>
        </w:rPr>
      </w:pPr>
      <w:r w:rsidRPr="007B497B">
        <w:rPr>
          <w:rFonts w:eastAsia="Times New Roman"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begin</w:t>
      </w:r>
      <w:proofErr w:type="spellEnd"/>
    </w:p>
    <w:p w14:paraId="0785B662" w14:textId="77777777" w:rsidR="00A15E37" w:rsidRPr="007B497B" w:rsidRDefault="00A15E37" w:rsidP="00B52E64">
      <w:pPr>
        <w:widowControl/>
        <w:spacing w:line="360" w:lineRule="auto"/>
        <w:jc w:val="both"/>
        <w:rPr>
          <w:rFonts w:cs="Times New Roman"/>
          <w:bCs/>
          <w:iCs/>
          <w:sz w:val="28"/>
          <w:szCs w:val="28"/>
          <w:lang w:val="uk-UA" w:eastAsia="ru-RU" w:bidi="ar-SA"/>
        </w:rPr>
      </w:pPr>
      <w:r w:rsidRPr="007B497B">
        <w:rPr>
          <w:rFonts w:eastAsia="Times New Roman"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end</w:t>
      </w:r>
      <w:proofErr w:type="spellEnd"/>
      <w:r w:rsidRPr="007B497B">
        <w:rPr>
          <w:rFonts w:cs="Times New Roman"/>
          <w:bCs/>
          <w:iCs/>
          <w:sz w:val="28"/>
          <w:szCs w:val="28"/>
          <w:lang w:val="uk-UA" w:eastAsia="ru-RU" w:bidi="ar-SA"/>
        </w:rPr>
        <w:t>;</w:t>
      </w:r>
    </w:p>
    <w:p w14:paraId="2FB28D4B" w14:textId="77777777" w:rsidR="00A15E37" w:rsidRPr="007B497B" w:rsidRDefault="00A15E37" w:rsidP="00B52E64">
      <w:pPr>
        <w:widowControl/>
        <w:spacing w:line="360" w:lineRule="auto"/>
        <w:jc w:val="both"/>
        <w:rPr>
          <w:rFonts w:cs="Times New Roman"/>
          <w:bCs/>
          <w:iCs/>
          <w:sz w:val="28"/>
          <w:szCs w:val="28"/>
          <w:lang w:val="uk-UA" w:eastAsia="ru-RU" w:bidi="ar-SA"/>
        </w:rPr>
      </w:pPr>
      <w:r w:rsidRPr="007B497B">
        <w:rPr>
          <w:rFonts w:cs="Times New Roman"/>
          <w:bCs/>
          <w:iCs/>
          <w:sz w:val="28"/>
          <w:szCs w:val="28"/>
          <w:lang w:val="uk-UA" w:eastAsia="ru-RU" w:bidi="ar-SA"/>
        </w:rPr>
        <w:t>IDYES:</w:t>
      </w:r>
    </w:p>
    <w:p w14:paraId="6FE338DB" w14:textId="77777777" w:rsidR="00A15E37" w:rsidRPr="007B497B" w:rsidRDefault="00A15E37" w:rsidP="00B52E64">
      <w:pPr>
        <w:widowControl/>
        <w:spacing w:line="360" w:lineRule="auto"/>
        <w:jc w:val="both"/>
        <w:rPr>
          <w:rFonts w:cs="Times New Roman"/>
          <w:bCs/>
          <w:iCs/>
          <w:sz w:val="28"/>
          <w:szCs w:val="28"/>
          <w:lang w:val="uk-UA" w:eastAsia="ru-RU" w:bidi="ar-SA"/>
        </w:rPr>
      </w:pPr>
      <w:proofErr w:type="spellStart"/>
      <w:r w:rsidRPr="007B497B">
        <w:rPr>
          <w:rFonts w:cs="Times New Roman"/>
          <w:bCs/>
          <w:iCs/>
          <w:sz w:val="28"/>
          <w:szCs w:val="28"/>
          <w:lang w:val="uk-UA" w:eastAsia="ru-RU" w:bidi="ar-SA"/>
        </w:rPr>
        <w:t>begin</w:t>
      </w:r>
      <w:proofErr w:type="spellEnd"/>
    </w:p>
    <w:p w14:paraId="7B0915C0" w14:textId="77777777" w:rsidR="00A15E37" w:rsidRPr="007B497B" w:rsidRDefault="00A15E37" w:rsidP="00B52E64">
      <w:pPr>
        <w:widowControl/>
        <w:spacing w:line="360" w:lineRule="auto"/>
        <w:jc w:val="both"/>
        <w:rPr>
          <w:rFonts w:eastAsia="Times New Roman" w:cs="Times New Roman"/>
          <w:bCs/>
          <w:iCs/>
          <w:sz w:val="28"/>
          <w:szCs w:val="28"/>
          <w:lang w:val="uk-UA" w:eastAsia="ru-RU" w:bidi="ar-SA"/>
        </w:rPr>
      </w:pPr>
      <w:proofErr w:type="spellStart"/>
      <w:r w:rsidRPr="007B497B">
        <w:rPr>
          <w:rFonts w:cs="Times New Roman"/>
          <w:bCs/>
          <w:iCs/>
          <w:sz w:val="28"/>
          <w:szCs w:val="28"/>
          <w:lang w:val="uk-UA" w:eastAsia="ru-RU" w:bidi="ar-SA"/>
        </w:rPr>
        <w:t>if</w:t>
      </w:r>
      <w:proofErr w:type="spellEnd"/>
      <w:r w:rsidRPr="007B497B">
        <w:rPr>
          <w:rFonts w:cs="Times New Roman"/>
          <w:bCs/>
          <w:iCs/>
          <w:sz w:val="28"/>
          <w:szCs w:val="28"/>
          <w:lang w:val="uk-UA" w:eastAsia="ru-RU" w:bidi="ar-SA"/>
        </w:rPr>
        <w:t xml:space="preserve"> RadioButton3.Checked </w:t>
      </w:r>
      <w:proofErr w:type="spellStart"/>
      <w:r w:rsidRPr="007B497B">
        <w:rPr>
          <w:rFonts w:cs="Times New Roman"/>
          <w:bCs/>
          <w:iCs/>
          <w:sz w:val="28"/>
          <w:szCs w:val="28"/>
          <w:lang w:val="uk-UA" w:eastAsia="ru-RU" w:bidi="ar-SA"/>
        </w:rPr>
        <w:t>then</w:t>
      </w:r>
      <w:proofErr w:type="spellEnd"/>
      <w:r w:rsidRPr="007B497B">
        <w:rPr>
          <w:rFonts w:cs="Times New Roman"/>
          <w:bCs/>
          <w:iCs/>
          <w:sz w:val="28"/>
          <w:szCs w:val="28"/>
          <w:lang w:val="uk-UA" w:eastAsia="ru-RU" w:bidi="ar-SA"/>
        </w:rPr>
        <w:t xml:space="preserve"> DT:='Р'</w:t>
      </w:r>
    </w:p>
    <w:p w14:paraId="2694720B" w14:textId="77777777" w:rsidR="00A15E37" w:rsidRPr="007B497B" w:rsidRDefault="00A15E37" w:rsidP="00B52E64">
      <w:pPr>
        <w:widowControl/>
        <w:spacing w:line="360" w:lineRule="auto"/>
        <w:jc w:val="both"/>
        <w:rPr>
          <w:rFonts w:eastAsia="Times New Roman" w:cs="Times New Roman"/>
          <w:bCs/>
          <w:iCs/>
          <w:sz w:val="28"/>
          <w:szCs w:val="28"/>
          <w:lang w:val="uk-UA" w:eastAsia="ru-RU" w:bidi="ar-SA"/>
        </w:rPr>
      </w:pPr>
      <w:r w:rsidRPr="007B497B">
        <w:rPr>
          <w:rFonts w:eastAsia="Times New Roman"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else</w:t>
      </w:r>
      <w:proofErr w:type="spellEnd"/>
      <w:r w:rsidRPr="007B497B">
        <w:rPr>
          <w:rFonts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if</w:t>
      </w:r>
      <w:proofErr w:type="spellEnd"/>
      <w:r w:rsidRPr="007B497B">
        <w:rPr>
          <w:rFonts w:cs="Times New Roman"/>
          <w:bCs/>
          <w:iCs/>
          <w:sz w:val="28"/>
          <w:szCs w:val="28"/>
          <w:lang w:val="uk-UA" w:eastAsia="ru-RU" w:bidi="ar-SA"/>
        </w:rPr>
        <w:t xml:space="preserve">  RadioButton4.Checked </w:t>
      </w:r>
      <w:proofErr w:type="spellStart"/>
      <w:r w:rsidRPr="007B497B">
        <w:rPr>
          <w:rFonts w:cs="Times New Roman"/>
          <w:bCs/>
          <w:iCs/>
          <w:sz w:val="28"/>
          <w:szCs w:val="28"/>
          <w:lang w:val="uk-UA" w:eastAsia="ru-RU" w:bidi="ar-SA"/>
        </w:rPr>
        <w:t>then</w:t>
      </w:r>
      <w:proofErr w:type="spellEnd"/>
      <w:r w:rsidRPr="007B497B">
        <w:rPr>
          <w:rFonts w:cs="Times New Roman"/>
          <w:bCs/>
          <w:iCs/>
          <w:sz w:val="28"/>
          <w:szCs w:val="28"/>
          <w:lang w:val="uk-UA" w:eastAsia="ru-RU" w:bidi="ar-SA"/>
        </w:rPr>
        <w:t xml:space="preserve"> DT:='Д'</w:t>
      </w:r>
    </w:p>
    <w:p w14:paraId="27E7DD40" w14:textId="77777777" w:rsidR="00A15E37" w:rsidRPr="007B497B" w:rsidRDefault="00A15E37" w:rsidP="00B52E64">
      <w:pPr>
        <w:widowControl/>
        <w:spacing w:line="360" w:lineRule="auto"/>
        <w:jc w:val="both"/>
        <w:rPr>
          <w:rFonts w:eastAsia="Times New Roman" w:cs="Times New Roman"/>
          <w:bCs/>
          <w:iCs/>
          <w:sz w:val="28"/>
          <w:szCs w:val="28"/>
          <w:lang w:val="uk-UA" w:eastAsia="ru-RU" w:bidi="ar-SA"/>
        </w:rPr>
      </w:pPr>
      <w:r w:rsidRPr="007B497B">
        <w:rPr>
          <w:rFonts w:eastAsia="Times New Roman"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else</w:t>
      </w:r>
      <w:proofErr w:type="spellEnd"/>
      <w:r w:rsidRPr="007B497B">
        <w:rPr>
          <w:rFonts w:cs="Times New Roman"/>
          <w:bCs/>
          <w:iCs/>
          <w:sz w:val="28"/>
          <w:szCs w:val="28"/>
          <w:lang w:val="uk-UA" w:eastAsia="ru-RU" w:bidi="ar-SA"/>
        </w:rPr>
        <w:t xml:space="preserve"> DT:='В';</w:t>
      </w:r>
    </w:p>
    <w:p w14:paraId="051F9E25" w14:textId="77777777" w:rsidR="00A15E37" w:rsidRPr="007B497B" w:rsidRDefault="00A15E37" w:rsidP="00B52E64">
      <w:pPr>
        <w:widowControl/>
        <w:spacing w:line="360" w:lineRule="auto"/>
        <w:jc w:val="both"/>
        <w:rPr>
          <w:rFonts w:eastAsia="Times New Roman" w:cs="Times New Roman"/>
          <w:bCs/>
          <w:iCs/>
          <w:sz w:val="28"/>
          <w:szCs w:val="28"/>
          <w:lang w:val="uk-UA" w:eastAsia="ru-RU" w:bidi="ar-SA"/>
        </w:rPr>
      </w:pPr>
      <w:r w:rsidRPr="007B497B">
        <w:rPr>
          <w:rFonts w:eastAsia="Times New Roman" w:cs="Times New Roman"/>
          <w:bCs/>
          <w:iCs/>
          <w:sz w:val="28"/>
          <w:szCs w:val="28"/>
          <w:lang w:val="uk-UA" w:eastAsia="ru-RU" w:bidi="ar-SA"/>
        </w:rPr>
        <w:t xml:space="preserve"> </w:t>
      </w:r>
      <w:r w:rsidRPr="007B497B">
        <w:rPr>
          <w:rFonts w:cs="Times New Roman"/>
          <w:bCs/>
          <w:iCs/>
          <w:sz w:val="28"/>
          <w:szCs w:val="28"/>
          <w:lang w:val="uk-UA" w:eastAsia="ru-RU" w:bidi="ar-SA"/>
        </w:rPr>
        <w:t>f:=TstringList.Create();</w:t>
      </w:r>
    </w:p>
    <w:p w14:paraId="2902A645" w14:textId="77777777" w:rsidR="00A15E37" w:rsidRPr="007B497B" w:rsidRDefault="00A15E37" w:rsidP="00B52E64">
      <w:pPr>
        <w:widowControl/>
        <w:spacing w:line="360" w:lineRule="auto"/>
        <w:jc w:val="both"/>
        <w:rPr>
          <w:rFonts w:eastAsia="Times New Roman" w:cs="Times New Roman"/>
          <w:bCs/>
          <w:iCs/>
          <w:sz w:val="28"/>
          <w:szCs w:val="28"/>
          <w:lang w:val="uk-UA" w:eastAsia="ru-RU" w:bidi="ar-SA"/>
        </w:rPr>
      </w:pPr>
      <w:r w:rsidRPr="007B497B">
        <w:rPr>
          <w:rFonts w:eastAsia="Times New Roman"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f.LoadFromFile</w:t>
      </w:r>
      <w:proofErr w:type="spellEnd"/>
      <w:r w:rsidRPr="007B497B">
        <w:rPr>
          <w:rFonts w:cs="Times New Roman"/>
          <w:bCs/>
          <w:iCs/>
          <w:sz w:val="28"/>
          <w:szCs w:val="28"/>
          <w:lang w:val="uk-UA" w:eastAsia="ru-RU" w:bidi="ar-SA"/>
        </w:rPr>
        <w:t>('user2.dat');</w:t>
      </w:r>
    </w:p>
    <w:p w14:paraId="65B15AB7" w14:textId="77777777" w:rsidR="00A15E37" w:rsidRPr="007B497B" w:rsidRDefault="00A15E37" w:rsidP="00B52E64">
      <w:pPr>
        <w:widowControl/>
        <w:spacing w:line="360" w:lineRule="auto"/>
        <w:jc w:val="both"/>
        <w:rPr>
          <w:rFonts w:eastAsia="Times New Roman" w:cs="Times New Roman"/>
          <w:bCs/>
          <w:iCs/>
          <w:sz w:val="28"/>
          <w:szCs w:val="28"/>
          <w:lang w:val="uk-UA" w:eastAsia="ru-RU" w:bidi="ar-SA"/>
        </w:rPr>
      </w:pPr>
      <w:r w:rsidRPr="007B497B">
        <w:rPr>
          <w:rFonts w:eastAsia="Times New Roman"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f.Add</w:t>
      </w:r>
      <w:proofErr w:type="spellEnd"/>
      <w:r w:rsidRPr="007B497B">
        <w:rPr>
          <w:rFonts w:cs="Times New Roman"/>
          <w:bCs/>
          <w:iCs/>
          <w:sz w:val="28"/>
          <w:szCs w:val="28"/>
          <w:lang w:val="uk-UA" w:eastAsia="ru-RU" w:bidi="ar-SA"/>
        </w:rPr>
        <w:t>(</w:t>
      </w:r>
      <w:proofErr w:type="spellStart"/>
      <w:r w:rsidRPr="007B497B">
        <w:rPr>
          <w:rFonts w:cs="Times New Roman"/>
          <w:bCs/>
          <w:iCs/>
          <w:sz w:val="28"/>
          <w:szCs w:val="28"/>
          <w:lang w:val="uk-UA" w:eastAsia="ru-RU" w:bidi="ar-SA"/>
        </w:rPr>
        <w:t>DateToStr</w:t>
      </w:r>
      <w:proofErr w:type="spellEnd"/>
      <w:r w:rsidRPr="007B497B">
        <w:rPr>
          <w:rFonts w:cs="Times New Roman"/>
          <w:bCs/>
          <w:iCs/>
          <w:sz w:val="28"/>
          <w:szCs w:val="28"/>
          <w:lang w:val="uk-UA" w:eastAsia="ru-RU" w:bidi="ar-SA"/>
        </w:rPr>
        <w:t>(</w:t>
      </w:r>
      <w:proofErr w:type="spellStart"/>
      <w:r w:rsidRPr="007B497B">
        <w:rPr>
          <w:rFonts w:cs="Times New Roman"/>
          <w:bCs/>
          <w:iCs/>
          <w:sz w:val="28"/>
          <w:szCs w:val="28"/>
          <w:lang w:val="uk-UA" w:eastAsia="ru-RU" w:bidi="ar-SA"/>
        </w:rPr>
        <w:t>today</w:t>
      </w:r>
      <w:proofErr w:type="spellEnd"/>
      <w:r w:rsidRPr="007B497B">
        <w:rPr>
          <w:rFonts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'+TimeToStr</w:t>
      </w:r>
      <w:proofErr w:type="spellEnd"/>
      <w:r w:rsidRPr="007B497B">
        <w:rPr>
          <w:rFonts w:cs="Times New Roman"/>
          <w:bCs/>
          <w:iCs/>
          <w:sz w:val="28"/>
          <w:szCs w:val="28"/>
          <w:lang w:val="uk-UA" w:eastAsia="ru-RU" w:bidi="ar-SA"/>
        </w:rPr>
        <w:t>(</w:t>
      </w:r>
      <w:proofErr w:type="spellStart"/>
      <w:r w:rsidRPr="007B497B">
        <w:rPr>
          <w:rFonts w:cs="Times New Roman"/>
          <w:bCs/>
          <w:iCs/>
          <w:sz w:val="28"/>
          <w:szCs w:val="28"/>
          <w:lang w:val="uk-UA" w:eastAsia="ru-RU" w:bidi="ar-SA"/>
        </w:rPr>
        <w:t>now</w:t>
      </w:r>
      <w:proofErr w:type="spellEnd"/>
      <w:r w:rsidRPr="007B497B">
        <w:rPr>
          <w:rFonts w:cs="Times New Roman"/>
          <w:bCs/>
          <w:iCs/>
          <w:sz w:val="28"/>
          <w:szCs w:val="28"/>
          <w:lang w:val="uk-UA" w:eastAsia="ru-RU" w:bidi="ar-SA"/>
        </w:rPr>
        <w:t>)+'    ' +DT+ '    '+</w:t>
      </w:r>
    </w:p>
    <w:p w14:paraId="5FF1FA6A" w14:textId="77777777" w:rsidR="00A15E37" w:rsidRPr="007B497B" w:rsidRDefault="00A15E37" w:rsidP="00B52E64">
      <w:pPr>
        <w:widowControl/>
        <w:spacing w:line="360" w:lineRule="auto"/>
        <w:jc w:val="both"/>
        <w:rPr>
          <w:rFonts w:eastAsia="Times New Roman" w:cs="Times New Roman"/>
          <w:bCs/>
          <w:iCs/>
          <w:sz w:val="28"/>
          <w:szCs w:val="28"/>
          <w:lang w:val="uk-UA" w:eastAsia="ru-RU" w:bidi="ar-SA"/>
        </w:rPr>
      </w:pPr>
      <w:r w:rsidRPr="007B497B">
        <w:rPr>
          <w:rFonts w:eastAsia="Times New Roman"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floattostr</w:t>
      </w:r>
      <w:proofErr w:type="spellEnd"/>
      <w:r w:rsidRPr="007B497B">
        <w:rPr>
          <w:rFonts w:cs="Times New Roman"/>
          <w:bCs/>
          <w:iCs/>
          <w:sz w:val="28"/>
          <w:szCs w:val="28"/>
          <w:lang w:val="uk-UA" w:eastAsia="ru-RU" w:bidi="ar-SA"/>
        </w:rPr>
        <w:t xml:space="preserve">(GK)+ '    </w:t>
      </w:r>
      <w:proofErr w:type="spellStart"/>
      <w:r w:rsidRPr="007B497B">
        <w:rPr>
          <w:rFonts w:cs="Times New Roman"/>
          <w:bCs/>
          <w:iCs/>
          <w:sz w:val="28"/>
          <w:szCs w:val="28"/>
          <w:lang w:val="uk-UA" w:eastAsia="ru-RU" w:bidi="ar-SA"/>
        </w:rPr>
        <w:t>'+floattostr</w:t>
      </w:r>
      <w:proofErr w:type="spellEnd"/>
      <w:r w:rsidRPr="007B497B">
        <w:rPr>
          <w:rFonts w:cs="Times New Roman"/>
          <w:bCs/>
          <w:iCs/>
          <w:sz w:val="28"/>
          <w:szCs w:val="28"/>
          <w:lang w:val="uk-UA" w:eastAsia="ru-RU" w:bidi="ar-SA"/>
        </w:rPr>
        <w:t xml:space="preserve">(XO)+ '    </w:t>
      </w:r>
      <w:proofErr w:type="spellStart"/>
      <w:r w:rsidRPr="007B497B">
        <w:rPr>
          <w:rFonts w:cs="Times New Roman"/>
          <w:bCs/>
          <w:iCs/>
          <w:sz w:val="28"/>
          <w:szCs w:val="28"/>
          <w:lang w:val="uk-UA" w:eastAsia="ru-RU" w:bidi="ar-SA"/>
        </w:rPr>
        <w:t>'+floattostr</w:t>
      </w:r>
      <w:proofErr w:type="spellEnd"/>
      <w:r w:rsidRPr="007B497B">
        <w:rPr>
          <w:rFonts w:cs="Times New Roman"/>
          <w:bCs/>
          <w:iCs/>
          <w:sz w:val="28"/>
          <w:szCs w:val="28"/>
          <w:lang w:val="uk-UA" w:eastAsia="ru-RU" w:bidi="ar-SA"/>
        </w:rPr>
        <w:t>(</w:t>
      </w:r>
      <w:proofErr w:type="spellStart"/>
      <w:r w:rsidRPr="007B497B">
        <w:rPr>
          <w:rFonts w:cs="Times New Roman"/>
          <w:bCs/>
          <w:iCs/>
          <w:sz w:val="28"/>
          <w:szCs w:val="28"/>
          <w:lang w:val="uk-UA" w:eastAsia="ru-RU" w:bidi="ar-SA"/>
        </w:rPr>
        <w:t>cGK</w:t>
      </w:r>
      <w:proofErr w:type="spellEnd"/>
      <w:r w:rsidRPr="007B497B">
        <w:rPr>
          <w:rFonts w:cs="Times New Roman"/>
          <w:bCs/>
          <w:iCs/>
          <w:sz w:val="28"/>
          <w:szCs w:val="28"/>
          <w:lang w:val="uk-UA" w:eastAsia="ru-RU" w:bidi="ar-SA"/>
        </w:rPr>
        <w:t xml:space="preserve">)     + '     </w:t>
      </w:r>
      <w:r w:rsidRPr="007B497B">
        <w:rPr>
          <w:rFonts w:cs="Times New Roman"/>
          <w:bCs/>
          <w:iCs/>
          <w:sz w:val="28"/>
          <w:szCs w:val="28"/>
          <w:lang w:val="uk-UA" w:eastAsia="ru-RU" w:bidi="ar-SA"/>
        </w:rPr>
        <w:tab/>
        <w:t xml:space="preserve">   '+ </w:t>
      </w:r>
      <w:proofErr w:type="spellStart"/>
      <w:r w:rsidRPr="007B497B">
        <w:rPr>
          <w:rFonts w:cs="Times New Roman"/>
          <w:bCs/>
          <w:iCs/>
          <w:sz w:val="28"/>
          <w:szCs w:val="28"/>
          <w:lang w:val="uk-UA" w:eastAsia="ru-RU" w:bidi="ar-SA"/>
        </w:rPr>
        <w:t>floattostr</w:t>
      </w:r>
      <w:proofErr w:type="spellEnd"/>
      <w:r w:rsidRPr="007B497B">
        <w:rPr>
          <w:rFonts w:cs="Times New Roman"/>
          <w:bCs/>
          <w:iCs/>
          <w:sz w:val="28"/>
          <w:szCs w:val="28"/>
          <w:lang w:val="uk-UA" w:eastAsia="ru-RU" w:bidi="ar-SA"/>
        </w:rPr>
        <w:t>(</w:t>
      </w:r>
      <w:proofErr w:type="spellStart"/>
      <w:r w:rsidRPr="007B497B">
        <w:rPr>
          <w:rFonts w:cs="Times New Roman"/>
          <w:bCs/>
          <w:iCs/>
          <w:sz w:val="28"/>
          <w:szCs w:val="28"/>
          <w:lang w:val="uk-UA" w:eastAsia="ru-RU" w:bidi="ar-SA"/>
        </w:rPr>
        <w:t>Round</w:t>
      </w:r>
      <w:proofErr w:type="spellEnd"/>
      <w:r w:rsidRPr="007B497B">
        <w:rPr>
          <w:rFonts w:cs="Times New Roman"/>
          <w:bCs/>
          <w:iCs/>
          <w:sz w:val="28"/>
          <w:szCs w:val="28"/>
          <w:lang w:val="uk-UA" w:eastAsia="ru-RU" w:bidi="ar-SA"/>
        </w:rPr>
        <w:t>(V*100)/100));</w:t>
      </w:r>
    </w:p>
    <w:p w14:paraId="6120AFD7" w14:textId="77777777" w:rsidR="00A15E37" w:rsidRPr="007B497B" w:rsidRDefault="00A15E37" w:rsidP="00B52E64">
      <w:pPr>
        <w:widowControl/>
        <w:spacing w:line="360" w:lineRule="auto"/>
        <w:jc w:val="both"/>
        <w:rPr>
          <w:rFonts w:eastAsia="Times New Roman" w:cs="Times New Roman"/>
          <w:bCs/>
          <w:iCs/>
          <w:sz w:val="28"/>
          <w:szCs w:val="28"/>
          <w:lang w:val="uk-UA" w:eastAsia="ru-RU" w:bidi="ar-SA"/>
        </w:rPr>
      </w:pPr>
      <w:r w:rsidRPr="007B497B">
        <w:rPr>
          <w:rFonts w:eastAsia="Times New Roman"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f.SaveToFile</w:t>
      </w:r>
      <w:proofErr w:type="spellEnd"/>
      <w:r w:rsidRPr="007B497B">
        <w:rPr>
          <w:rFonts w:cs="Times New Roman"/>
          <w:bCs/>
          <w:iCs/>
          <w:sz w:val="28"/>
          <w:szCs w:val="28"/>
          <w:lang w:val="uk-UA" w:eastAsia="ru-RU" w:bidi="ar-SA"/>
        </w:rPr>
        <w:t>('user2.dat');</w:t>
      </w:r>
    </w:p>
    <w:p w14:paraId="3E06A432" w14:textId="77777777" w:rsidR="00A15E37" w:rsidRPr="007B497B" w:rsidRDefault="00A15E37" w:rsidP="00B52E64">
      <w:pPr>
        <w:widowControl/>
        <w:spacing w:line="360" w:lineRule="auto"/>
        <w:jc w:val="both"/>
        <w:rPr>
          <w:rFonts w:cs="Times New Roman"/>
          <w:bCs/>
          <w:iCs/>
          <w:sz w:val="28"/>
          <w:szCs w:val="28"/>
          <w:lang w:val="uk-UA" w:eastAsia="ru-RU" w:bidi="ar-SA"/>
        </w:rPr>
      </w:pPr>
      <w:r w:rsidRPr="007B497B">
        <w:rPr>
          <w:rFonts w:eastAsia="Times New Roman"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f.Free</w:t>
      </w:r>
      <w:proofErr w:type="spellEnd"/>
    </w:p>
    <w:p w14:paraId="1FD5EAE2" w14:textId="77777777" w:rsidR="00A15E37" w:rsidRPr="007B497B" w:rsidRDefault="00A15E37" w:rsidP="00B52E64">
      <w:pPr>
        <w:widowControl/>
        <w:spacing w:line="360" w:lineRule="auto"/>
        <w:jc w:val="both"/>
        <w:rPr>
          <w:rFonts w:cs="Times New Roman"/>
          <w:bCs/>
          <w:iCs/>
          <w:sz w:val="28"/>
          <w:szCs w:val="28"/>
          <w:lang w:val="uk-UA" w:eastAsia="ru-RU" w:bidi="ar-SA"/>
        </w:rPr>
      </w:pPr>
      <w:proofErr w:type="spellStart"/>
      <w:r w:rsidRPr="007B497B">
        <w:rPr>
          <w:rFonts w:cs="Times New Roman"/>
          <w:bCs/>
          <w:iCs/>
          <w:sz w:val="28"/>
          <w:szCs w:val="28"/>
          <w:lang w:val="uk-UA" w:eastAsia="ru-RU" w:bidi="ar-SA"/>
        </w:rPr>
        <w:t>end</w:t>
      </w:r>
      <w:proofErr w:type="spellEnd"/>
      <w:r w:rsidRPr="007B497B">
        <w:rPr>
          <w:rFonts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end</w:t>
      </w:r>
      <w:proofErr w:type="spellEnd"/>
      <w:r w:rsidRPr="007B497B">
        <w:rPr>
          <w:rFonts w:cs="Times New Roman"/>
          <w:bCs/>
          <w:iCs/>
          <w:sz w:val="28"/>
          <w:szCs w:val="28"/>
          <w:lang w:val="uk-UA" w:eastAsia="ru-RU" w:bidi="ar-SA"/>
        </w:rPr>
        <w:t>;</w:t>
      </w:r>
    </w:p>
    <w:p w14:paraId="6CA095F9" w14:textId="77777777" w:rsidR="00A15E37" w:rsidRPr="007B497B" w:rsidRDefault="00A15E37" w:rsidP="00B52E64">
      <w:pPr>
        <w:widowControl/>
        <w:spacing w:line="360" w:lineRule="auto"/>
        <w:jc w:val="both"/>
        <w:rPr>
          <w:rFonts w:cs="Times New Roman"/>
          <w:bCs/>
          <w:iCs/>
          <w:sz w:val="28"/>
          <w:szCs w:val="28"/>
          <w:lang w:val="uk-UA" w:eastAsia="ru-RU" w:bidi="ar-SA"/>
        </w:rPr>
      </w:pPr>
      <w:proofErr w:type="spellStart"/>
      <w:r w:rsidRPr="007B497B">
        <w:rPr>
          <w:rFonts w:cs="Times New Roman"/>
          <w:bCs/>
          <w:iCs/>
          <w:sz w:val="28"/>
          <w:szCs w:val="28"/>
          <w:lang w:val="uk-UA" w:eastAsia="ru-RU" w:bidi="ar-SA"/>
        </w:rPr>
        <w:t>end</w:t>
      </w:r>
      <w:proofErr w:type="spellEnd"/>
      <w:r w:rsidRPr="007B497B">
        <w:rPr>
          <w:rFonts w:cs="Times New Roman"/>
          <w:bCs/>
          <w:iCs/>
          <w:sz w:val="28"/>
          <w:szCs w:val="28"/>
          <w:lang w:val="uk-UA" w:eastAsia="ru-RU" w:bidi="ar-SA"/>
        </w:rPr>
        <w:t>;</w:t>
      </w:r>
    </w:p>
    <w:p w14:paraId="67A6624C" w14:textId="110D02A2" w:rsidR="00A15E37" w:rsidRPr="007B497B" w:rsidRDefault="00BA587C" w:rsidP="00044431">
      <w:pPr>
        <w:widowControl/>
        <w:spacing w:line="360" w:lineRule="auto"/>
        <w:ind w:firstLine="708"/>
        <w:jc w:val="both"/>
        <w:rPr>
          <w:rFonts w:cs="Times New Roman"/>
          <w:bCs/>
          <w:iCs/>
          <w:sz w:val="28"/>
          <w:szCs w:val="28"/>
          <w:lang w:val="uk-UA" w:eastAsia="ru-RU" w:bidi="ar-SA"/>
        </w:rPr>
      </w:pPr>
      <w:r w:rsidRPr="007B497B">
        <w:rPr>
          <w:rFonts w:cs="Times New Roman"/>
          <w:bCs/>
          <w:iCs/>
          <w:sz w:val="28"/>
          <w:szCs w:val="28"/>
          <w:lang w:val="uk-UA" w:eastAsia="ru-RU" w:bidi="ar-SA"/>
        </w:rPr>
        <w:t>Виведення історії ін’єкцій у</w:t>
      </w:r>
      <w:r w:rsidR="00A15E37" w:rsidRPr="007B497B">
        <w:rPr>
          <w:rFonts w:cs="Times New Roman"/>
          <w:bCs/>
          <w:iCs/>
          <w:sz w:val="28"/>
          <w:szCs w:val="28"/>
          <w:lang w:val="uk-UA" w:eastAsia="ru-RU" w:bidi="ar-SA"/>
        </w:rPr>
        <w:t xml:space="preserve"> вікно програми реалізовано за допомогою команд:</w:t>
      </w:r>
    </w:p>
    <w:p w14:paraId="7515ECBA" w14:textId="77777777" w:rsidR="00A15E37" w:rsidRPr="007B497B" w:rsidRDefault="00A15E37" w:rsidP="00B52E64">
      <w:pPr>
        <w:widowControl/>
        <w:spacing w:line="360" w:lineRule="auto"/>
        <w:jc w:val="both"/>
        <w:rPr>
          <w:rFonts w:cs="Times New Roman"/>
          <w:bCs/>
          <w:iCs/>
          <w:sz w:val="28"/>
          <w:szCs w:val="28"/>
          <w:lang w:val="uk-UA" w:eastAsia="ru-RU" w:bidi="ar-SA"/>
        </w:rPr>
      </w:pPr>
      <w:proofErr w:type="spellStart"/>
      <w:r w:rsidRPr="007B497B">
        <w:rPr>
          <w:rFonts w:cs="Times New Roman"/>
          <w:bCs/>
          <w:iCs/>
          <w:sz w:val="28"/>
          <w:szCs w:val="28"/>
          <w:lang w:val="uk-UA" w:eastAsia="ru-RU" w:bidi="ar-SA"/>
        </w:rPr>
        <w:t>procedure</w:t>
      </w:r>
      <w:proofErr w:type="spellEnd"/>
      <w:r w:rsidRPr="007B497B">
        <w:rPr>
          <w:rFonts w:cs="Times New Roman"/>
          <w:bCs/>
          <w:iCs/>
          <w:sz w:val="28"/>
          <w:szCs w:val="28"/>
          <w:lang w:val="uk-UA" w:eastAsia="ru-RU" w:bidi="ar-SA"/>
        </w:rPr>
        <w:t xml:space="preserve"> TForm4.FormCreate(</w:t>
      </w:r>
      <w:proofErr w:type="spellStart"/>
      <w:r w:rsidRPr="007B497B">
        <w:rPr>
          <w:rFonts w:cs="Times New Roman"/>
          <w:bCs/>
          <w:iCs/>
          <w:sz w:val="28"/>
          <w:szCs w:val="28"/>
          <w:lang w:val="uk-UA" w:eastAsia="ru-RU" w:bidi="ar-SA"/>
        </w:rPr>
        <w:t>Sender</w:t>
      </w:r>
      <w:proofErr w:type="spellEnd"/>
      <w:r w:rsidRPr="007B497B">
        <w:rPr>
          <w:rFonts w:cs="Times New Roman"/>
          <w:bCs/>
          <w:iCs/>
          <w:sz w:val="28"/>
          <w:szCs w:val="28"/>
          <w:lang w:val="uk-UA" w:eastAsia="ru-RU" w:bidi="ar-SA"/>
        </w:rPr>
        <w:t xml:space="preserve">: </w:t>
      </w:r>
      <w:proofErr w:type="spellStart"/>
      <w:r w:rsidRPr="007B497B">
        <w:rPr>
          <w:rFonts w:cs="Times New Roman"/>
          <w:bCs/>
          <w:iCs/>
          <w:sz w:val="28"/>
          <w:szCs w:val="28"/>
          <w:lang w:val="uk-UA" w:eastAsia="ru-RU" w:bidi="ar-SA"/>
        </w:rPr>
        <w:t>TObject</w:t>
      </w:r>
      <w:proofErr w:type="spellEnd"/>
      <w:r w:rsidRPr="007B497B">
        <w:rPr>
          <w:rFonts w:cs="Times New Roman"/>
          <w:bCs/>
          <w:iCs/>
          <w:sz w:val="28"/>
          <w:szCs w:val="28"/>
          <w:lang w:val="uk-UA" w:eastAsia="ru-RU" w:bidi="ar-SA"/>
        </w:rPr>
        <w:t>);</w:t>
      </w:r>
    </w:p>
    <w:p w14:paraId="652783B8" w14:textId="77777777" w:rsidR="00A15E37" w:rsidRPr="007B497B" w:rsidRDefault="00A15E37" w:rsidP="00B52E64">
      <w:pPr>
        <w:widowControl/>
        <w:spacing w:line="360" w:lineRule="auto"/>
        <w:jc w:val="both"/>
        <w:rPr>
          <w:rFonts w:eastAsia="Times New Roman" w:cs="Times New Roman"/>
          <w:bCs/>
          <w:iCs/>
          <w:sz w:val="28"/>
          <w:szCs w:val="28"/>
          <w:lang w:val="uk-UA" w:eastAsia="ru-RU" w:bidi="ar-SA"/>
        </w:rPr>
      </w:pPr>
      <w:proofErr w:type="spellStart"/>
      <w:r w:rsidRPr="007B497B">
        <w:rPr>
          <w:rFonts w:cs="Times New Roman"/>
          <w:bCs/>
          <w:iCs/>
          <w:sz w:val="28"/>
          <w:szCs w:val="28"/>
          <w:lang w:val="uk-UA" w:eastAsia="ru-RU" w:bidi="ar-SA"/>
        </w:rPr>
        <w:t>begin</w:t>
      </w:r>
      <w:proofErr w:type="spellEnd"/>
    </w:p>
    <w:p w14:paraId="37F51644" w14:textId="77777777" w:rsidR="00A15E37" w:rsidRPr="007B497B" w:rsidRDefault="00A15E37" w:rsidP="00B52E64">
      <w:pPr>
        <w:widowControl/>
        <w:spacing w:line="360" w:lineRule="auto"/>
        <w:jc w:val="both"/>
        <w:rPr>
          <w:rFonts w:cs="Times New Roman"/>
          <w:bCs/>
          <w:iCs/>
          <w:sz w:val="28"/>
          <w:szCs w:val="28"/>
          <w:lang w:val="uk-UA" w:eastAsia="ru-RU" w:bidi="ar-SA"/>
        </w:rPr>
      </w:pPr>
      <w:r w:rsidRPr="007B497B">
        <w:rPr>
          <w:rFonts w:eastAsia="Times New Roman" w:cs="Times New Roman"/>
          <w:bCs/>
          <w:iCs/>
          <w:sz w:val="28"/>
          <w:szCs w:val="28"/>
          <w:lang w:val="uk-UA" w:eastAsia="ru-RU" w:bidi="ar-SA"/>
        </w:rPr>
        <w:t xml:space="preserve">  </w:t>
      </w:r>
      <w:r w:rsidRPr="007B497B">
        <w:rPr>
          <w:rFonts w:cs="Times New Roman"/>
          <w:bCs/>
          <w:iCs/>
          <w:sz w:val="28"/>
          <w:szCs w:val="28"/>
          <w:lang w:val="uk-UA" w:eastAsia="ru-RU" w:bidi="ar-SA"/>
        </w:rPr>
        <w:t>Memo1.Lines.LoadFromFile('user2.dat')</w:t>
      </w:r>
    </w:p>
    <w:p w14:paraId="5064022C" w14:textId="77777777" w:rsidR="00A15E37" w:rsidRPr="007B497B" w:rsidRDefault="00A15E37" w:rsidP="00B52E64">
      <w:pPr>
        <w:widowControl/>
        <w:spacing w:line="360" w:lineRule="auto"/>
        <w:jc w:val="both"/>
        <w:rPr>
          <w:rFonts w:cs="Times New Roman"/>
          <w:bCs/>
          <w:iCs/>
          <w:sz w:val="28"/>
          <w:szCs w:val="28"/>
          <w:lang w:val="uk-UA" w:eastAsia="ru-RU" w:bidi="ar-SA"/>
        </w:rPr>
      </w:pPr>
      <w:proofErr w:type="spellStart"/>
      <w:r w:rsidRPr="007B497B">
        <w:rPr>
          <w:rFonts w:cs="Times New Roman"/>
          <w:bCs/>
          <w:iCs/>
          <w:sz w:val="28"/>
          <w:szCs w:val="28"/>
          <w:lang w:val="uk-UA" w:eastAsia="ru-RU" w:bidi="ar-SA"/>
        </w:rPr>
        <w:t>end</w:t>
      </w:r>
      <w:proofErr w:type="spellEnd"/>
      <w:r w:rsidRPr="007B497B">
        <w:rPr>
          <w:rFonts w:cs="Times New Roman"/>
          <w:bCs/>
          <w:iCs/>
          <w:sz w:val="28"/>
          <w:szCs w:val="28"/>
          <w:lang w:val="uk-UA" w:eastAsia="ru-RU" w:bidi="ar-SA"/>
        </w:rPr>
        <w:t>;</w:t>
      </w:r>
    </w:p>
    <w:p w14:paraId="27B4392A" w14:textId="77777777" w:rsidR="00A15E37" w:rsidRPr="007B497B" w:rsidRDefault="00A15E37" w:rsidP="00B52E64">
      <w:pPr>
        <w:widowControl/>
        <w:spacing w:line="360" w:lineRule="auto"/>
        <w:jc w:val="both"/>
        <w:rPr>
          <w:rFonts w:cs="Times New Roman"/>
          <w:bCs/>
          <w:iCs/>
          <w:sz w:val="28"/>
          <w:szCs w:val="28"/>
          <w:lang w:val="uk-UA" w:eastAsia="ru-RU" w:bidi="ar-SA"/>
        </w:rPr>
      </w:pPr>
    </w:p>
    <w:p w14:paraId="4801B84E" w14:textId="77777777" w:rsidR="00A15E37" w:rsidRPr="007B497B" w:rsidRDefault="00A15E37" w:rsidP="00B52E64">
      <w:pPr>
        <w:widowControl/>
        <w:spacing w:line="360" w:lineRule="auto"/>
        <w:jc w:val="both"/>
        <w:rPr>
          <w:rFonts w:cs="Times New Roman"/>
          <w:bCs/>
          <w:iCs/>
          <w:sz w:val="28"/>
          <w:szCs w:val="28"/>
          <w:lang w:val="uk-UA" w:eastAsia="ru-RU" w:bidi="ar-SA"/>
        </w:rPr>
      </w:pPr>
    </w:p>
    <w:p w14:paraId="05085D15" w14:textId="77777777" w:rsidR="00A15E37" w:rsidRPr="007B497B" w:rsidRDefault="00A15E37" w:rsidP="002D2FAE">
      <w:pPr>
        <w:keepNext/>
        <w:widowControl/>
        <w:spacing w:line="360" w:lineRule="auto"/>
        <w:ind w:firstLine="709"/>
        <w:jc w:val="both"/>
        <w:rPr>
          <w:rFonts w:cs="Times New Roman"/>
          <w:bCs/>
          <w:iCs/>
          <w:sz w:val="28"/>
          <w:szCs w:val="28"/>
          <w:lang w:val="uk-UA" w:eastAsia="ru-RU" w:bidi="ar-SA"/>
        </w:rPr>
      </w:pPr>
      <w:r w:rsidRPr="007B497B">
        <w:rPr>
          <w:rFonts w:cs="Times New Roman"/>
          <w:bCs/>
          <w:iCs/>
          <w:sz w:val="28"/>
          <w:szCs w:val="28"/>
          <w:lang w:val="uk-UA" w:eastAsia="ru-RU" w:bidi="ar-SA"/>
        </w:rPr>
        <w:lastRenderedPageBreak/>
        <w:t>2.3. Апробація програми</w:t>
      </w:r>
    </w:p>
    <w:p w14:paraId="2CE7B2D1" w14:textId="31DB0C62" w:rsidR="00A15E37" w:rsidRPr="007B497B" w:rsidRDefault="00A15E37" w:rsidP="00B52E64">
      <w:pPr>
        <w:widowControl/>
        <w:spacing w:line="360" w:lineRule="auto"/>
        <w:ind w:firstLine="708"/>
        <w:jc w:val="both"/>
        <w:rPr>
          <w:rFonts w:cs="Times New Roman"/>
          <w:bCs/>
          <w:iCs/>
          <w:sz w:val="28"/>
          <w:szCs w:val="28"/>
          <w:lang w:val="uk-UA" w:eastAsia="ru-RU" w:bidi="ar-SA"/>
        </w:rPr>
      </w:pPr>
      <w:r w:rsidRPr="007B497B">
        <w:rPr>
          <w:rFonts w:cs="Times New Roman"/>
          <w:bCs/>
          <w:iCs/>
          <w:sz w:val="28"/>
          <w:szCs w:val="28"/>
          <w:lang w:val="uk-UA" w:eastAsia="ru-RU" w:bidi="ar-SA"/>
        </w:rPr>
        <w:t>Як користуватися програмою: роб</w:t>
      </w:r>
      <w:r w:rsidR="00BA587C" w:rsidRPr="007B497B">
        <w:rPr>
          <w:rFonts w:cs="Times New Roman"/>
          <w:bCs/>
          <w:iCs/>
          <w:sz w:val="28"/>
          <w:szCs w:val="28"/>
          <w:lang w:val="uk-UA" w:eastAsia="ru-RU" w:bidi="ar-SA"/>
        </w:rPr>
        <w:t>ота програми починається з введ</w:t>
      </w:r>
      <w:r w:rsidRPr="007B497B">
        <w:rPr>
          <w:rFonts w:cs="Times New Roman"/>
          <w:bCs/>
          <w:iCs/>
          <w:sz w:val="28"/>
          <w:szCs w:val="28"/>
          <w:lang w:val="uk-UA" w:eastAsia="ru-RU" w:bidi="ar-SA"/>
        </w:rPr>
        <w:t>ення</w:t>
      </w:r>
      <w:r w:rsidR="00B52E64" w:rsidRPr="007B497B">
        <w:rPr>
          <w:rFonts w:cs="Times New Roman"/>
          <w:bCs/>
          <w:iCs/>
          <w:sz w:val="28"/>
          <w:szCs w:val="28"/>
          <w:lang w:val="uk-UA" w:eastAsia="ru-RU" w:bidi="ar-SA"/>
        </w:rPr>
        <w:t xml:space="preserve"> особистих даних: ім’я та маса користувача, компенсаційні коефіцієнти, значення однієї ХО.</w:t>
      </w:r>
    </w:p>
    <w:p w14:paraId="4FC3BAA4" w14:textId="77777777" w:rsidR="00A15E37" w:rsidRPr="007B497B" w:rsidRDefault="00A15E37" w:rsidP="00B52E64">
      <w:pPr>
        <w:widowControl/>
        <w:spacing w:line="360" w:lineRule="auto"/>
        <w:ind w:firstLine="708"/>
        <w:jc w:val="both"/>
        <w:rPr>
          <w:rFonts w:cs="Times New Roman"/>
          <w:bCs/>
          <w:iCs/>
          <w:sz w:val="28"/>
          <w:szCs w:val="28"/>
          <w:lang w:val="uk-UA" w:eastAsia="ru-RU" w:bidi="ar-SA"/>
        </w:rPr>
      </w:pPr>
      <w:r w:rsidRPr="007B497B">
        <w:rPr>
          <w:rFonts w:cs="Times New Roman"/>
          <w:bCs/>
          <w:iCs/>
          <w:sz w:val="28"/>
          <w:szCs w:val="28"/>
          <w:lang w:val="uk-UA" w:eastAsia="ru-RU" w:bidi="ar-SA"/>
        </w:rPr>
        <w:t xml:space="preserve">Назва програми: </w:t>
      </w:r>
      <w:proofErr w:type="spellStart"/>
      <w:r w:rsidR="00B52E64" w:rsidRPr="007B497B">
        <w:rPr>
          <w:rFonts w:cs="Times New Roman"/>
          <w:bCs/>
          <w:iCs/>
          <w:sz w:val="28"/>
          <w:szCs w:val="28"/>
          <w:lang w:val="uk-UA" w:eastAsia="ru-RU" w:bidi="ar-SA"/>
        </w:rPr>
        <w:t>Diahelp_</w:t>
      </w:r>
      <w:proofErr w:type="spellEnd"/>
      <w:r w:rsidR="00B52E64" w:rsidRPr="007B497B">
        <w:rPr>
          <w:rFonts w:cs="Times New Roman"/>
          <w:bCs/>
          <w:iCs/>
          <w:sz w:val="28"/>
          <w:szCs w:val="28"/>
          <w:lang w:val="uk-UA" w:eastAsia="ru-RU" w:bidi="ar-SA"/>
        </w:rPr>
        <w:t>2013</w:t>
      </w:r>
      <w:r w:rsidRPr="007B497B">
        <w:rPr>
          <w:rFonts w:cs="Times New Roman"/>
          <w:bCs/>
          <w:iCs/>
          <w:sz w:val="28"/>
          <w:szCs w:val="28"/>
          <w:lang w:val="uk-UA" w:eastAsia="ru-RU" w:bidi="ar-SA"/>
        </w:rPr>
        <w:t>.exe</w:t>
      </w:r>
      <w:r w:rsidR="003E09AE" w:rsidRPr="007B497B">
        <w:rPr>
          <w:rFonts w:cs="Times New Roman"/>
          <w:bCs/>
          <w:iCs/>
          <w:sz w:val="28"/>
          <w:szCs w:val="28"/>
          <w:lang w:val="uk-UA" w:eastAsia="ru-RU" w:bidi="ar-SA"/>
        </w:rPr>
        <w:t>.</w:t>
      </w:r>
    </w:p>
    <w:p w14:paraId="22DC00B1" w14:textId="77777777" w:rsidR="003E09AE" w:rsidRPr="007B497B" w:rsidRDefault="003E09AE" w:rsidP="00B52E64">
      <w:pPr>
        <w:widowControl/>
        <w:spacing w:line="360" w:lineRule="auto"/>
        <w:ind w:firstLine="708"/>
        <w:jc w:val="both"/>
        <w:rPr>
          <w:rFonts w:cs="Times New Roman"/>
          <w:bCs/>
          <w:iCs/>
          <w:sz w:val="28"/>
          <w:szCs w:val="28"/>
          <w:lang w:val="uk-UA" w:eastAsia="ru-RU" w:bidi="ar-SA"/>
        </w:rPr>
      </w:pPr>
      <w:r w:rsidRPr="007B497B">
        <w:rPr>
          <w:rFonts w:cs="Times New Roman"/>
          <w:bCs/>
          <w:iCs/>
          <w:sz w:val="28"/>
          <w:szCs w:val="28"/>
          <w:lang w:val="uk-UA" w:eastAsia="ru-RU" w:bidi="ar-SA"/>
        </w:rPr>
        <w:t>Розмір: 1,10 МБ.</w:t>
      </w:r>
    </w:p>
    <w:p w14:paraId="6D135B58" w14:textId="77777777" w:rsidR="00A15E37" w:rsidRPr="007B497B" w:rsidRDefault="00A15E37" w:rsidP="00B52E64">
      <w:pPr>
        <w:widowControl/>
        <w:spacing w:line="360" w:lineRule="auto"/>
        <w:ind w:firstLine="708"/>
        <w:jc w:val="both"/>
        <w:rPr>
          <w:rFonts w:cs="Times New Roman"/>
          <w:bCs/>
          <w:iCs/>
          <w:sz w:val="28"/>
          <w:szCs w:val="28"/>
          <w:lang w:val="uk-UA" w:eastAsia="ru-RU" w:bidi="ar-SA"/>
        </w:rPr>
      </w:pPr>
      <w:r w:rsidRPr="007B497B">
        <w:rPr>
          <w:rFonts w:cs="Times New Roman"/>
          <w:bCs/>
          <w:iCs/>
          <w:sz w:val="28"/>
          <w:szCs w:val="28"/>
          <w:lang w:val="uk-UA" w:eastAsia="ru-RU" w:bidi="ar-SA"/>
        </w:rPr>
        <w:t>Програма повинна бути збережена на логічні диски з  підтримкою запису.</w:t>
      </w:r>
    </w:p>
    <w:p w14:paraId="1AA41F08" w14:textId="3B2AAC89" w:rsidR="00A15E37" w:rsidRPr="007B497B" w:rsidRDefault="00A15E37" w:rsidP="00B52E64">
      <w:pPr>
        <w:widowControl/>
        <w:spacing w:line="360" w:lineRule="auto"/>
        <w:ind w:firstLine="708"/>
        <w:jc w:val="both"/>
        <w:rPr>
          <w:rFonts w:cs="Times New Roman"/>
          <w:bCs/>
          <w:iCs/>
          <w:sz w:val="28"/>
          <w:szCs w:val="28"/>
          <w:lang w:val="uk-UA" w:eastAsia="ru-RU" w:bidi="ar-SA"/>
        </w:rPr>
      </w:pPr>
      <w:r w:rsidRPr="007B497B">
        <w:rPr>
          <w:rFonts w:cs="Times New Roman"/>
          <w:bCs/>
          <w:iCs/>
          <w:sz w:val="28"/>
          <w:szCs w:val="28"/>
          <w:lang w:val="uk-UA" w:eastAsia="ru-RU" w:bidi="ar-SA"/>
        </w:rPr>
        <w:t xml:space="preserve">Разом </w:t>
      </w:r>
      <w:r w:rsidR="00BA587C" w:rsidRPr="007B497B">
        <w:rPr>
          <w:rFonts w:cs="Times New Roman"/>
          <w:bCs/>
          <w:iCs/>
          <w:sz w:val="28"/>
          <w:szCs w:val="28"/>
          <w:lang w:val="uk-UA" w:eastAsia="ru-RU" w:bidi="ar-SA"/>
        </w:rPr>
        <w:t>і</w:t>
      </w:r>
      <w:r w:rsidRPr="007B497B">
        <w:rPr>
          <w:rFonts w:cs="Times New Roman"/>
          <w:bCs/>
          <w:iCs/>
          <w:sz w:val="28"/>
          <w:szCs w:val="28"/>
          <w:lang w:val="uk-UA" w:eastAsia="ru-RU" w:bidi="ar-SA"/>
        </w:rPr>
        <w:t>з програмою</w:t>
      </w:r>
      <w:r w:rsidR="003E09AE" w:rsidRPr="007B497B">
        <w:rPr>
          <w:rFonts w:cs="Times New Roman"/>
          <w:bCs/>
          <w:iCs/>
          <w:sz w:val="28"/>
          <w:szCs w:val="28"/>
          <w:lang w:val="uk-UA" w:eastAsia="ru-RU" w:bidi="ar-SA"/>
        </w:rPr>
        <w:t xml:space="preserve"> йдуть</w:t>
      </w:r>
      <w:r w:rsidRPr="007B497B">
        <w:rPr>
          <w:rFonts w:cs="Times New Roman"/>
          <w:bCs/>
          <w:iCs/>
          <w:sz w:val="28"/>
          <w:szCs w:val="28"/>
          <w:lang w:val="uk-UA" w:eastAsia="ru-RU" w:bidi="ar-SA"/>
        </w:rPr>
        <w:t xml:space="preserve"> два файли:</w:t>
      </w:r>
      <w:r w:rsidR="003E09AE" w:rsidRPr="007B497B">
        <w:rPr>
          <w:rFonts w:cs="Times New Roman"/>
          <w:bCs/>
          <w:iCs/>
          <w:sz w:val="28"/>
          <w:szCs w:val="28"/>
          <w:lang w:val="uk-UA" w:eastAsia="ru-RU" w:bidi="ar-SA"/>
        </w:rPr>
        <w:t xml:space="preserve"> </w:t>
      </w:r>
      <w:proofErr w:type="spellStart"/>
      <w:r w:rsidR="003E09AE" w:rsidRPr="007B497B">
        <w:rPr>
          <w:rFonts w:cs="Times New Roman"/>
          <w:bCs/>
          <w:iCs/>
          <w:sz w:val="28"/>
          <w:szCs w:val="28"/>
          <w:lang w:val="uk-UA" w:eastAsia="ru-RU" w:bidi="ar-SA"/>
        </w:rPr>
        <w:t>data.dat</w:t>
      </w:r>
      <w:proofErr w:type="spellEnd"/>
      <w:r w:rsidR="003E09AE" w:rsidRPr="007B497B">
        <w:rPr>
          <w:rFonts w:cs="Times New Roman"/>
          <w:bCs/>
          <w:iCs/>
          <w:sz w:val="28"/>
          <w:szCs w:val="28"/>
          <w:lang w:val="uk-UA" w:eastAsia="ru-RU" w:bidi="ar-SA"/>
        </w:rPr>
        <w:t xml:space="preserve"> для збереження особистої інформації користувача та data2.dat для збереження історії компенсаційних доз інсуліну.</w:t>
      </w:r>
    </w:p>
    <w:p w14:paraId="2547244A" w14:textId="77777777" w:rsidR="003E09AE" w:rsidRPr="007B497B" w:rsidRDefault="003E09AE" w:rsidP="003E09AE">
      <w:pPr>
        <w:widowControl/>
        <w:spacing w:line="360" w:lineRule="auto"/>
        <w:ind w:firstLine="720"/>
        <w:jc w:val="both"/>
        <w:rPr>
          <w:rFonts w:cs="Times New Roman"/>
          <w:bCs/>
          <w:iCs/>
          <w:sz w:val="28"/>
          <w:szCs w:val="28"/>
          <w:lang w:val="uk-UA" w:eastAsia="ru-RU" w:bidi="ar-SA"/>
        </w:rPr>
      </w:pPr>
      <w:r w:rsidRPr="007B497B">
        <w:rPr>
          <w:rFonts w:cs="Times New Roman"/>
          <w:bCs/>
          <w:iCs/>
          <w:sz w:val="28"/>
          <w:szCs w:val="28"/>
          <w:lang w:val="uk-UA" w:eastAsia="ru-RU" w:bidi="ar-SA"/>
        </w:rPr>
        <w:t>Для запобігання випадковому виправленню дітьми параметрів, що мають суттєвий вплив на правильність розрахунку, частину даних дозволяється змінювати лише лікарю або батькам (ранковий, денний, вечірній коефіцієнти, ціну одиниці інсуліну та значення хлібної одиниці тощо).</w:t>
      </w:r>
    </w:p>
    <w:p w14:paraId="3547EF12" w14:textId="77777777" w:rsidR="00A15E37" w:rsidRPr="007B497B" w:rsidRDefault="003E09AE" w:rsidP="003E09AE">
      <w:pPr>
        <w:widowControl/>
        <w:spacing w:line="360" w:lineRule="auto"/>
        <w:ind w:firstLine="720"/>
        <w:jc w:val="both"/>
        <w:rPr>
          <w:rFonts w:cs="Times New Roman"/>
          <w:bCs/>
          <w:iCs/>
          <w:sz w:val="28"/>
          <w:szCs w:val="28"/>
          <w:lang w:val="uk-UA" w:eastAsia="ru-RU" w:bidi="ar-SA"/>
        </w:rPr>
      </w:pPr>
      <w:r w:rsidRPr="007B497B">
        <w:rPr>
          <w:rFonts w:cs="Times New Roman"/>
          <w:bCs/>
          <w:iCs/>
          <w:sz w:val="28"/>
          <w:szCs w:val="28"/>
          <w:lang w:val="uk-UA" w:eastAsia="ru-RU" w:bidi="ar-SA"/>
        </w:rPr>
        <w:t>Програма розроблювалася з урахуванням вікових особливостей дитини, а тому на першому місці є простота і зручність у використанні. А саме: мінімум даних, які треба ввести, лише одна кнопка для розрахунку, рекомендація щодо збереження даних розрахунку  у журнал, результат виводиться великим червоним шрифтом,</w:t>
      </w:r>
      <w:r w:rsidR="00EB6555" w:rsidRPr="007B497B">
        <w:rPr>
          <w:rFonts w:cs="Times New Roman"/>
          <w:bCs/>
          <w:iCs/>
          <w:sz w:val="28"/>
          <w:szCs w:val="28"/>
          <w:lang w:val="uk-UA" w:eastAsia="ru-RU" w:bidi="ar-SA"/>
        </w:rPr>
        <w:t xml:space="preserve"> компенсаційні коефіцієнти визначаються за часом доби або їх можна ввести самостійно, наприклад під час зміни часового поясу, ЦОІ вираховується програмно або за необхідністю вводиться самостійно.</w:t>
      </w:r>
    </w:p>
    <w:p w14:paraId="23AB4442" w14:textId="77777777" w:rsidR="00EB6555" w:rsidRPr="007B497B" w:rsidRDefault="00EB6555" w:rsidP="003E09AE">
      <w:pPr>
        <w:widowControl/>
        <w:spacing w:line="360" w:lineRule="auto"/>
        <w:ind w:firstLine="720"/>
        <w:jc w:val="both"/>
        <w:rPr>
          <w:rFonts w:cs="Times New Roman"/>
          <w:bCs/>
          <w:iCs/>
          <w:sz w:val="28"/>
          <w:szCs w:val="28"/>
          <w:lang w:val="uk-UA" w:eastAsia="ru-RU" w:bidi="ar-SA"/>
        </w:rPr>
      </w:pPr>
      <w:r w:rsidRPr="007B497B">
        <w:rPr>
          <w:rFonts w:cs="Times New Roman"/>
          <w:bCs/>
          <w:iCs/>
          <w:sz w:val="28"/>
          <w:szCs w:val="28"/>
          <w:lang w:val="uk-UA" w:eastAsia="ru-RU" w:bidi="ar-SA"/>
        </w:rPr>
        <w:t>Під час апробації програми була доведено, що вона полегшує процес розрахунку та зменшує час розрахунку.</w:t>
      </w:r>
    </w:p>
    <w:p w14:paraId="7C664CB9" w14:textId="77777777" w:rsidR="00A15E37" w:rsidRPr="007B497B" w:rsidRDefault="00A15E37" w:rsidP="00B52E64">
      <w:pPr>
        <w:pageBreakBefore/>
        <w:spacing w:line="360" w:lineRule="auto"/>
        <w:ind w:firstLine="708"/>
        <w:jc w:val="center"/>
        <w:rPr>
          <w:rFonts w:cs="Times New Roman"/>
          <w:sz w:val="28"/>
          <w:szCs w:val="28"/>
          <w:lang w:val="uk-UA" w:eastAsia="ru-RU"/>
        </w:rPr>
      </w:pPr>
      <w:r w:rsidRPr="007B497B">
        <w:rPr>
          <w:rFonts w:cs="Times New Roman"/>
          <w:sz w:val="28"/>
          <w:szCs w:val="28"/>
          <w:lang w:val="uk-UA" w:eastAsia="ru-RU"/>
        </w:rPr>
        <w:lastRenderedPageBreak/>
        <w:t>ВИСНОВКИ</w:t>
      </w:r>
    </w:p>
    <w:p w14:paraId="7B9A509C" w14:textId="77777777" w:rsidR="00A15E37" w:rsidRPr="007B497B" w:rsidRDefault="00A15E37" w:rsidP="00B52E64">
      <w:pPr>
        <w:spacing w:line="360" w:lineRule="auto"/>
        <w:rPr>
          <w:rFonts w:cs="Times New Roman"/>
          <w:sz w:val="28"/>
          <w:szCs w:val="28"/>
          <w:lang w:val="uk-UA" w:eastAsia="ru-RU"/>
        </w:rPr>
      </w:pPr>
    </w:p>
    <w:p w14:paraId="6A13772A" w14:textId="77777777" w:rsidR="00A15E37" w:rsidRPr="007B497B" w:rsidRDefault="00A15E37" w:rsidP="00B52E64">
      <w:pPr>
        <w:spacing w:line="360" w:lineRule="auto"/>
        <w:rPr>
          <w:rFonts w:cs="Times New Roman"/>
          <w:sz w:val="28"/>
          <w:szCs w:val="28"/>
          <w:lang w:val="uk-UA" w:eastAsia="ru-RU"/>
        </w:rPr>
      </w:pPr>
    </w:p>
    <w:p w14:paraId="07CF8843" w14:textId="77777777" w:rsidR="00A15E37" w:rsidRPr="007B497B" w:rsidRDefault="00A15E37" w:rsidP="00B52E64">
      <w:pPr>
        <w:spacing w:line="360" w:lineRule="auto"/>
        <w:rPr>
          <w:rFonts w:cs="Times New Roman"/>
          <w:sz w:val="28"/>
          <w:szCs w:val="28"/>
          <w:lang w:val="uk-UA" w:eastAsia="ru-RU"/>
        </w:rPr>
      </w:pPr>
    </w:p>
    <w:p w14:paraId="3FAB2B70" w14:textId="7EC23FC0" w:rsidR="00A15E37" w:rsidRPr="007B497B" w:rsidRDefault="00A15E37" w:rsidP="00B52E64">
      <w:pPr>
        <w:spacing w:line="360" w:lineRule="auto"/>
        <w:ind w:firstLine="709"/>
        <w:jc w:val="both"/>
        <w:rPr>
          <w:rFonts w:cs="Times New Roman"/>
          <w:sz w:val="28"/>
          <w:szCs w:val="28"/>
          <w:lang w:val="uk-UA"/>
        </w:rPr>
      </w:pPr>
      <w:r w:rsidRPr="007B497B">
        <w:rPr>
          <w:rFonts w:cs="Times New Roman"/>
          <w:sz w:val="28"/>
          <w:szCs w:val="28"/>
          <w:lang w:val="uk-UA" w:eastAsia="ru-RU"/>
        </w:rPr>
        <w:t xml:space="preserve">На основі опрацювання літературних джерел автором зроблено наступні </w:t>
      </w:r>
      <w:r w:rsidRPr="007B497B">
        <w:rPr>
          <w:rFonts w:cs="Times New Roman"/>
          <w:iCs/>
          <w:sz w:val="28"/>
          <w:szCs w:val="28"/>
          <w:lang w:val="uk-UA" w:eastAsia="ru-RU"/>
        </w:rPr>
        <w:t>висновки, розробки т</w:t>
      </w:r>
      <w:r w:rsidR="007B497B" w:rsidRPr="007B497B">
        <w:rPr>
          <w:rFonts w:cs="Times New Roman"/>
          <w:iCs/>
          <w:sz w:val="28"/>
          <w:szCs w:val="28"/>
          <w:lang w:val="uk-UA" w:eastAsia="ru-RU"/>
        </w:rPr>
        <w:t>а апробації програми розрахунку</w:t>
      </w:r>
      <w:r w:rsidRPr="007B497B">
        <w:rPr>
          <w:rFonts w:cs="Times New Roman"/>
          <w:iCs/>
          <w:sz w:val="28"/>
          <w:szCs w:val="28"/>
          <w:lang w:val="uk-UA" w:eastAsia="ru-RU"/>
        </w:rPr>
        <w:t>:</w:t>
      </w:r>
    </w:p>
    <w:p w14:paraId="24AE2AE6" w14:textId="5BBAFC8D" w:rsidR="00A15E37" w:rsidRPr="007B497B" w:rsidRDefault="00A15E37" w:rsidP="007B497B">
      <w:pPr>
        <w:numPr>
          <w:ilvl w:val="0"/>
          <w:numId w:val="2"/>
        </w:numPr>
        <w:tabs>
          <w:tab w:val="left" w:pos="993"/>
        </w:tabs>
        <w:spacing w:line="360" w:lineRule="auto"/>
        <w:ind w:left="0" w:firstLine="709"/>
        <w:jc w:val="both"/>
        <w:rPr>
          <w:rFonts w:cs="Times New Roman"/>
          <w:sz w:val="28"/>
          <w:szCs w:val="28"/>
          <w:lang w:val="uk-UA"/>
        </w:rPr>
      </w:pPr>
      <w:r w:rsidRPr="007B497B">
        <w:rPr>
          <w:rFonts w:cs="Times New Roman"/>
          <w:sz w:val="28"/>
          <w:szCs w:val="28"/>
          <w:lang w:val="uk-UA"/>
        </w:rPr>
        <w:t>Основним видо</w:t>
      </w:r>
      <w:r w:rsidR="00181A88" w:rsidRPr="007B497B">
        <w:rPr>
          <w:rFonts w:cs="Times New Roman"/>
          <w:sz w:val="28"/>
          <w:szCs w:val="28"/>
          <w:lang w:val="uk-UA"/>
        </w:rPr>
        <w:t>м</w:t>
      </w:r>
      <w:r w:rsidRPr="007B497B">
        <w:rPr>
          <w:rFonts w:cs="Times New Roman"/>
          <w:sz w:val="28"/>
          <w:szCs w:val="28"/>
          <w:lang w:val="uk-UA"/>
        </w:rPr>
        <w:t xml:space="preserve"> компенсації</w:t>
      </w:r>
      <w:r w:rsidR="0063516A" w:rsidRPr="007B497B">
        <w:rPr>
          <w:rFonts w:cs="Times New Roman"/>
          <w:sz w:val="28"/>
          <w:szCs w:val="28"/>
          <w:lang w:val="uk-UA"/>
        </w:rPr>
        <w:t xml:space="preserve"> цукрового діабету 1 типу</w:t>
      </w:r>
      <w:r w:rsidRPr="007B497B">
        <w:rPr>
          <w:rFonts w:cs="Times New Roman"/>
          <w:sz w:val="28"/>
          <w:szCs w:val="28"/>
          <w:lang w:val="uk-UA"/>
        </w:rPr>
        <w:t xml:space="preserve"> є </w:t>
      </w:r>
      <w:r w:rsidR="00CD1456" w:rsidRPr="007B497B">
        <w:rPr>
          <w:rFonts w:cs="Times New Roman"/>
          <w:sz w:val="28"/>
          <w:szCs w:val="28"/>
          <w:lang w:val="uk-UA"/>
        </w:rPr>
        <w:t>інсулінотерапія</w:t>
      </w:r>
      <w:r w:rsidR="00B837D8" w:rsidRPr="007B497B">
        <w:rPr>
          <w:rFonts w:cs="Times New Roman"/>
          <w:sz w:val="28"/>
          <w:szCs w:val="28"/>
          <w:lang w:val="uk-UA"/>
        </w:rPr>
        <w:t xml:space="preserve"> - введення зовнішнього інсуліну для забезпечення потреб організму в цьому гормоні. Основне завдання інсулінотерапії – це досягнення стану компенсації цукрового діабету, тобто досягнення показників глюкози крові</w:t>
      </w:r>
      <w:r w:rsidR="00AC03AE" w:rsidRPr="007B497B">
        <w:rPr>
          <w:rFonts w:cs="Times New Roman"/>
          <w:sz w:val="28"/>
          <w:szCs w:val="28"/>
          <w:lang w:val="uk-UA"/>
        </w:rPr>
        <w:t>,</w:t>
      </w:r>
      <w:r w:rsidR="00B837D8" w:rsidRPr="007B497B">
        <w:rPr>
          <w:rFonts w:cs="Times New Roman"/>
          <w:sz w:val="28"/>
          <w:szCs w:val="28"/>
          <w:lang w:val="uk-UA"/>
        </w:rPr>
        <w:t xml:space="preserve"> близьких до показників здорової людини за допомогою введення необхідної кількості інсуліну. Основною проблемою під час цього є визначення часу та доз інсуліну, що вводиться. У цій роботі автор намагався автоматизувати процес розрахунку компенсаційних доз інсуліну для дітей та підлітків.</w:t>
      </w:r>
    </w:p>
    <w:p w14:paraId="48B090C5" w14:textId="2F779DC4" w:rsidR="00181A88" w:rsidRPr="007B497B" w:rsidRDefault="00B837D8" w:rsidP="007B497B">
      <w:pPr>
        <w:numPr>
          <w:ilvl w:val="0"/>
          <w:numId w:val="2"/>
        </w:numPr>
        <w:tabs>
          <w:tab w:val="left" w:pos="993"/>
        </w:tabs>
        <w:spacing w:line="360" w:lineRule="auto"/>
        <w:ind w:left="0" w:firstLine="709"/>
        <w:jc w:val="both"/>
        <w:rPr>
          <w:rFonts w:cs="Times New Roman"/>
          <w:sz w:val="28"/>
          <w:szCs w:val="28"/>
          <w:lang w:val="uk-UA"/>
        </w:rPr>
      </w:pPr>
      <w:r w:rsidRPr="007B497B">
        <w:rPr>
          <w:rFonts w:cs="Times New Roman"/>
          <w:sz w:val="28"/>
          <w:szCs w:val="28"/>
          <w:lang w:val="uk-UA"/>
        </w:rPr>
        <w:t>Для визначення доз інсуліну, який треба ввести</w:t>
      </w:r>
      <w:r w:rsidR="00AC03AE" w:rsidRPr="007B497B">
        <w:rPr>
          <w:rFonts w:cs="Times New Roman"/>
          <w:sz w:val="28"/>
          <w:szCs w:val="28"/>
          <w:lang w:val="uk-UA"/>
        </w:rPr>
        <w:t>,</w:t>
      </w:r>
      <w:r w:rsidRPr="007B497B">
        <w:rPr>
          <w:rFonts w:cs="Times New Roman"/>
          <w:sz w:val="28"/>
          <w:szCs w:val="28"/>
          <w:lang w:val="uk-UA"/>
        </w:rPr>
        <w:t xml:space="preserve"> необхідно враховувати багато показників, більшість з яких індивідуальні для кожного хворого й залежать від його віку, маси тіла, особливостей обміну речовин. Також необхідно точно знати скільки  і яку їжу вживає хворий протягом дня. Тобто інсулінотерапія вимагає проведення точних обчислень для:</w:t>
      </w:r>
    </w:p>
    <w:p w14:paraId="38AEBFE4" w14:textId="24B103F4" w:rsidR="00B837D8" w:rsidRPr="007B497B" w:rsidRDefault="007B497B" w:rsidP="007B497B">
      <w:pPr>
        <w:tabs>
          <w:tab w:val="left" w:pos="720"/>
        </w:tabs>
        <w:spacing w:line="360" w:lineRule="auto"/>
        <w:ind w:left="709"/>
        <w:jc w:val="both"/>
        <w:rPr>
          <w:rFonts w:cs="Times New Roman"/>
          <w:sz w:val="28"/>
          <w:szCs w:val="28"/>
          <w:lang w:val="uk-UA"/>
        </w:rPr>
      </w:pPr>
      <w:r>
        <w:rPr>
          <w:rFonts w:cs="Times New Roman"/>
          <w:sz w:val="28"/>
          <w:szCs w:val="28"/>
          <w:lang w:val="uk-UA"/>
        </w:rPr>
        <w:t>а) в</w:t>
      </w:r>
      <w:r w:rsidR="00B837D8" w:rsidRPr="007B497B">
        <w:rPr>
          <w:rFonts w:cs="Times New Roman"/>
          <w:sz w:val="28"/>
          <w:szCs w:val="28"/>
          <w:lang w:val="uk-UA"/>
        </w:rPr>
        <w:t>изначення ін</w:t>
      </w:r>
      <w:r>
        <w:rPr>
          <w:rFonts w:cs="Times New Roman"/>
          <w:sz w:val="28"/>
          <w:szCs w:val="28"/>
          <w:lang w:val="uk-UA"/>
        </w:rPr>
        <w:t>дивідуальних показників хворого;</w:t>
      </w:r>
    </w:p>
    <w:p w14:paraId="23045E01" w14:textId="08A00FCC" w:rsidR="00B837D8" w:rsidRPr="007B497B" w:rsidRDefault="007B497B" w:rsidP="007B497B">
      <w:pPr>
        <w:tabs>
          <w:tab w:val="left" w:pos="720"/>
        </w:tabs>
        <w:spacing w:line="360" w:lineRule="auto"/>
        <w:ind w:left="709"/>
        <w:jc w:val="both"/>
        <w:rPr>
          <w:rFonts w:cs="Times New Roman"/>
          <w:sz w:val="28"/>
          <w:szCs w:val="28"/>
          <w:lang w:val="uk-UA"/>
        </w:rPr>
      </w:pPr>
      <w:r>
        <w:rPr>
          <w:rFonts w:cs="Times New Roman"/>
          <w:sz w:val="28"/>
          <w:szCs w:val="28"/>
          <w:lang w:val="uk-UA"/>
        </w:rPr>
        <w:t>б) в</w:t>
      </w:r>
      <w:r w:rsidR="00B837D8" w:rsidRPr="007B497B">
        <w:rPr>
          <w:rFonts w:cs="Times New Roman"/>
          <w:sz w:val="28"/>
          <w:szCs w:val="28"/>
          <w:lang w:val="uk-UA"/>
        </w:rPr>
        <w:t>изначення кількості вуглеводів в їжі перед кожним її вживанням.</w:t>
      </w:r>
    </w:p>
    <w:p w14:paraId="79970D79" w14:textId="7FEAB4C4" w:rsidR="00B837D8" w:rsidRPr="007B497B" w:rsidRDefault="00B837D8" w:rsidP="00B837D8">
      <w:pPr>
        <w:tabs>
          <w:tab w:val="left" w:pos="720"/>
        </w:tabs>
        <w:spacing w:line="360" w:lineRule="auto"/>
        <w:jc w:val="both"/>
        <w:rPr>
          <w:rFonts w:cs="Times New Roman"/>
          <w:sz w:val="28"/>
          <w:szCs w:val="28"/>
          <w:lang w:val="uk-UA"/>
        </w:rPr>
      </w:pPr>
      <w:r w:rsidRPr="007B497B">
        <w:rPr>
          <w:rFonts w:cs="Times New Roman"/>
          <w:sz w:val="28"/>
          <w:szCs w:val="28"/>
          <w:lang w:val="uk-UA"/>
        </w:rPr>
        <w:t>Чим точніше визначенні ці показники, тим більше розрахована доза</w:t>
      </w:r>
      <w:r w:rsidR="00AC03AE" w:rsidRPr="007B497B">
        <w:rPr>
          <w:rFonts w:cs="Times New Roman"/>
          <w:sz w:val="28"/>
          <w:szCs w:val="28"/>
          <w:lang w:val="uk-UA"/>
        </w:rPr>
        <w:t xml:space="preserve"> інсуліну відповідає потребам</w:t>
      </w:r>
      <w:r w:rsidR="00BA587C" w:rsidRPr="007B497B">
        <w:rPr>
          <w:rFonts w:cs="Times New Roman"/>
          <w:sz w:val="28"/>
          <w:szCs w:val="28"/>
          <w:lang w:val="uk-UA"/>
        </w:rPr>
        <w:t xml:space="preserve"> організму, а</w:t>
      </w:r>
      <w:r w:rsidRPr="007B497B">
        <w:rPr>
          <w:rFonts w:cs="Times New Roman"/>
          <w:sz w:val="28"/>
          <w:szCs w:val="28"/>
          <w:lang w:val="uk-UA"/>
        </w:rPr>
        <w:t xml:space="preserve"> отже, й досягненню компенсації. Зрозуміло</w:t>
      </w:r>
      <w:r w:rsidR="00AC03AE" w:rsidRPr="007B497B">
        <w:rPr>
          <w:rFonts w:cs="Times New Roman"/>
          <w:sz w:val="28"/>
          <w:szCs w:val="28"/>
          <w:lang w:val="uk-UA"/>
        </w:rPr>
        <w:t>,</w:t>
      </w:r>
      <w:r w:rsidRPr="007B497B">
        <w:rPr>
          <w:rFonts w:cs="Times New Roman"/>
          <w:sz w:val="28"/>
          <w:szCs w:val="28"/>
          <w:lang w:val="uk-UA"/>
        </w:rPr>
        <w:t xml:space="preserve"> процес розрахунку компенсаційних доз вручну займає доволі багато часу й потребує від хворого високої самоорганізації. Програма розрахунку доз інсуліну для дітей і підлітків, розроблена автором, покликана максимально спростити цей процес і виключити помилки, неминучі при ручному розрахунку або приблизному усному розрахунку.</w:t>
      </w:r>
    </w:p>
    <w:p w14:paraId="32ECD53E" w14:textId="77777777" w:rsidR="00A15E37" w:rsidRPr="007B497B" w:rsidRDefault="00A15E37" w:rsidP="007B497B">
      <w:pPr>
        <w:numPr>
          <w:ilvl w:val="0"/>
          <w:numId w:val="2"/>
        </w:numPr>
        <w:tabs>
          <w:tab w:val="left" w:pos="993"/>
        </w:tabs>
        <w:spacing w:line="360" w:lineRule="auto"/>
        <w:ind w:left="0" w:firstLine="709"/>
        <w:jc w:val="both"/>
        <w:rPr>
          <w:rFonts w:cs="Times New Roman"/>
          <w:sz w:val="28"/>
          <w:szCs w:val="28"/>
          <w:lang w:val="uk-UA"/>
        </w:rPr>
      </w:pPr>
      <w:r w:rsidRPr="007B497B">
        <w:rPr>
          <w:rFonts w:cs="Times New Roman"/>
          <w:sz w:val="28"/>
          <w:szCs w:val="28"/>
          <w:lang w:val="uk-UA"/>
        </w:rPr>
        <w:t>Для розрахунку компенсаційної дози</w:t>
      </w:r>
      <w:r w:rsidR="00B837D8" w:rsidRPr="007B497B">
        <w:rPr>
          <w:rFonts w:cs="Times New Roman"/>
          <w:sz w:val="28"/>
          <w:szCs w:val="28"/>
          <w:lang w:val="uk-UA"/>
        </w:rPr>
        <w:t xml:space="preserve"> інсуліну у дітей та підлітків </w:t>
      </w:r>
      <w:r w:rsidRPr="007B497B">
        <w:rPr>
          <w:rFonts w:cs="Times New Roman"/>
          <w:sz w:val="28"/>
          <w:szCs w:val="28"/>
          <w:lang w:val="uk-UA"/>
        </w:rPr>
        <w:t>необхідно врахувати</w:t>
      </w:r>
      <w:r w:rsidR="00B837D8" w:rsidRPr="007B497B">
        <w:rPr>
          <w:rFonts w:cs="Times New Roman"/>
          <w:sz w:val="28"/>
          <w:szCs w:val="28"/>
          <w:lang w:val="uk-UA"/>
        </w:rPr>
        <w:t xml:space="preserve"> такі показники</w:t>
      </w:r>
      <w:r w:rsidRPr="007B497B">
        <w:rPr>
          <w:rFonts w:cs="Times New Roman"/>
          <w:sz w:val="28"/>
          <w:szCs w:val="28"/>
          <w:lang w:val="uk-UA"/>
        </w:rPr>
        <w:t>:</w:t>
      </w:r>
    </w:p>
    <w:p w14:paraId="42BD6FC9" w14:textId="77777777" w:rsidR="00536912" w:rsidRPr="007B497B" w:rsidRDefault="00536912" w:rsidP="007B497B">
      <w:pPr>
        <w:numPr>
          <w:ilvl w:val="1"/>
          <w:numId w:val="14"/>
        </w:numPr>
        <w:spacing w:line="360" w:lineRule="auto"/>
        <w:ind w:left="1134"/>
        <w:jc w:val="both"/>
        <w:rPr>
          <w:rFonts w:cs="Times New Roman"/>
          <w:sz w:val="28"/>
          <w:szCs w:val="28"/>
          <w:lang w:val="uk-UA"/>
        </w:rPr>
      </w:pPr>
      <w:r w:rsidRPr="007B497B">
        <w:rPr>
          <w:rFonts w:cs="Times New Roman"/>
          <w:sz w:val="28"/>
          <w:szCs w:val="28"/>
          <w:lang w:val="uk-UA"/>
        </w:rPr>
        <w:lastRenderedPageBreak/>
        <w:t>Показники відносно постійні для хворого:</w:t>
      </w:r>
    </w:p>
    <w:p w14:paraId="787637B3" w14:textId="77777777" w:rsidR="00B837D8" w:rsidRPr="007B497B" w:rsidRDefault="00B837D8" w:rsidP="006F19D7">
      <w:pPr>
        <w:numPr>
          <w:ilvl w:val="2"/>
          <w:numId w:val="16"/>
        </w:numPr>
        <w:spacing w:line="360" w:lineRule="auto"/>
        <w:ind w:left="1560"/>
        <w:jc w:val="both"/>
        <w:rPr>
          <w:rFonts w:cs="Times New Roman"/>
          <w:sz w:val="28"/>
          <w:szCs w:val="28"/>
          <w:lang w:val="uk-UA"/>
        </w:rPr>
      </w:pPr>
      <w:r w:rsidRPr="007B497B">
        <w:rPr>
          <w:rFonts w:cs="Times New Roman"/>
          <w:sz w:val="28"/>
          <w:szCs w:val="28"/>
          <w:lang w:val="uk-UA"/>
        </w:rPr>
        <w:t>маса тіла;</w:t>
      </w:r>
    </w:p>
    <w:p w14:paraId="6A43CB61" w14:textId="67759D51" w:rsidR="00B837D8" w:rsidRPr="007B497B" w:rsidRDefault="00B837D8" w:rsidP="006F19D7">
      <w:pPr>
        <w:numPr>
          <w:ilvl w:val="2"/>
          <w:numId w:val="16"/>
        </w:numPr>
        <w:spacing w:line="360" w:lineRule="auto"/>
        <w:ind w:left="1560"/>
        <w:jc w:val="both"/>
        <w:rPr>
          <w:rFonts w:cs="Times New Roman"/>
          <w:sz w:val="28"/>
          <w:szCs w:val="28"/>
          <w:lang w:val="uk-UA"/>
        </w:rPr>
      </w:pPr>
      <w:r w:rsidRPr="007B497B">
        <w:rPr>
          <w:rFonts w:cs="Times New Roman"/>
          <w:sz w:val="28"/>
          <w:szCs w:val="28"/>
          <w:lang w:val="uk-UA"/>
        </w:rPr>
        <w:t>коефіцієнти, які визначают</w:t>
      </w:r>
      <w:r w:rsidR="005C5A2F" w:rsidRPr="007B497B">
        <w:rPr>
          <w:rFonts w:cs="Times New Roman"/>
          <w:sz w:val="28"/>
          <w:szCs w:val="28"/>
          <w:lang w:val="uk-UA"/>
        </w:rPr>
        <w:t>ь кількість інсуліну, необхідну</w:t>
      </w:r>
      <w:r w:rsidRPr="007B497B">
        <w:rPr>
          <w:rFonts w:cs="Times New Roman"/>
          <w:sz w:val="28"/>
          <w:szCs w:val="28"/>
          <w:lang w:val="uk-UA"/>
        </w:rPr>
        <w:t xml:space="preserve"> для компенсації 1 хлібної одиниці;</w:t>
      </w:r>
    </w:p>
    <w:p w14:paraId="45DE4418" w14:textId="61E823B0" w:rsidR="00B837D8" w:rsidRPr="007B497B" w:rsidRDefault="00B837D8" w:rsidP="006F19D7">
      <w:pPr>
        <w:numPr>
          <w:ilvl w:val="2"/>
          <w:numId w:val="16"/>
        </w:numPr>
        <w:spacing w:line="360" w:lineRule="auto"/>
        <w:ind w:left="1560"/>
        <w:jc w:val="both"/>
        <w:rPr>
          <w:rFonts w:cs="Times New Roman"/>
          <w:sz w:val="28"/>
          <w:szCs w:val="28"/>
          <w:lang w:val="uk-UA"/>
        </w:rPr>
      </w:pPr>
      <w:r w:rsidRPr="007B497B">
        <w:rPr>
          <w:rFonts w:cs="Times New Roman"/>
          <w:sz w:val="28"/>
          <w:szCs w:val="28"/>
          <w:lang w:val="uk-UA"/>
        </w:rPr>
        <w:t>ЦОІ (коефіцієнт, який показує</w:t>
      </w:r>
      <w:r w:rsidR="005C5A2F" w:rsidRPr="007B497B">
        <w:rPr>
          <w:rFonts w:cs="Times New Roman"/>
          <w:sz w:val="28"/>
          <w:szCs w:val="28"/>
          <w:lang w:val="uk-UA"/>
        </w:rPr>
        <w:t>, на</w:t>
      </w:r>
      <w:r w:rsidR="00536912" w:rsidRPr="007B497B">
        <w:rPr>
          <w:rFonts w:cs="Times New Roman"/>
          <w:sz w:val="28"/>
          <w:szCs w:val="28"/>
          <w:lang w:val="uk-UA"/>
        </w:rPr>
        <w:t>скільки одна одиниця інсуліну знижує глюкозу крові</w:t>
      </w:r>
      <w:r w:rsidRPr="007B497B">
        <w:rPr>
          <w:rFonts w:cs="Times New Roman"/>
          <w:sz w:val="28"/>
          <w:szCs w:val="28"/>
          <w:lang w:val="uk-UA"/>
        </w:rPr>
        <w:t>)</w:t>
      </w:r>
      <w:r w:rsidR="00031757" w:rsidRPr="007B497B">
        <w:rPr>
          <w:rFonts w:cs="Times New Roman"/>
          <w:sz w:val="28"/>
          <w:szCs w:val="28"/>
          <w:lang w:val="uk-UA"/>
        </w:rPr>
        <w:t xml:space="preserve"> –</w:t>
      </w:r>
      <w:r w:rsidRPr="007B497B">
        <w:rPr>
          <w:rFonts w:cs="Times New Roman"/>
          <w:sz w:val="28"/>
          <w:szCs w:val="28"/>
          <w:lang w:val="uk-UA"/>
        </w:rPr>
        <w:t xml:space="preserve"> цей коефіцієнт може визначатися дослідним шляхом, а також може розраховув</w:t>
      </w:r>
      <w:r w:rsidR="006F19D7">
        <w:rPr>
          <w:rFonts w:cs="Times New Roman"/>
          <w:sz w:val="28"/>
          <w:szCs w:val="28"/>
          <w:lang w:val="uk-UA"/>
        </w:rPr>
        <w:t>атися за формулою.</w:t>
      </w:r>
    </w:p>
    <w:p w14:paraId="7AE73038" w14:textId="5C40454F" w:rsidR="00536912" w:rsidRPr="007B497B" w:rsidRDefault="00536912" w:rsidP="007B497B">
      <w:pPr>
        <w:numPr>
          <w:ilvl w:val="0"/>
          <w:numId w:val="17"/>
        </w:numPr>
        <w:tabs>
          <w:tab w:val="left" w:pos="720"/>
        </w:tabs>
        <w:spacing w:line="360" w:lineRule="auto"/>
        <w:ind w:left="1134"/>
        <w:jc w:val="both"/>
        <w:rPr>
          <w:rFonts w:cs="Times New Roman"/>
          <w:sz w:val="28"/>
          <w:szCs w:val="28"/>
          <w:lang w:val="uk-UA"/>
        </w:rPr>
      </w:pPr>
      <w:r w:rsidRPr="007B497B">
        <w:rPr>
          <w:rFonts w:cs="Times New Roman"/>
          <w:sz w:val="28"/>
          <w:szCs w:val="28"/>
          <w:lang w:val="uk-UA"/>
        </w:rPr>
        <w:t>Показник</w:t>
      </w:r>
      <w:r w:rsidR="00031757" w:rsidRPr="007B497B">
        <w:rPr>
          <w:rFonts w:cs="Times New Roman"/>
          <w:sz w:val="28"/>
          <w:szCs w:val="28"/>
          <w:lang w:val="uk-UA"/>
        </w:rPr>
        <w:t>и, що змінюються при кожному вжи</w:t>
      </w:r>
      <w:r w:rsidRPr="007B497B">
        <w:rPr>
          <w:rFonts w:cs="Times New Roman"/>
          <w:sz w:val="28"/>
          <w:szCs w:val="28"/>
          <w:lang w:val="uk-UA"/>
        </w:rPr>
        <w:t>ванні їжі:</w:t>
      </w:r>
    </w:p>
    <w:p w14:paraId="1231DCF1" w14:textId="58831F04" w:rsidR="00B837D8" w:rsidRPr="007B497B" w:rsidRDefault="00B837D8" w:rsidP="006F19D7">
      <w:pPr>
        <w:numPr>
          <w:ilvl w:val="2"/>
          <w:numId w:val="16"/>
        </w:numPr>
        <w:spacing w:line="360" w:lineRule="auto"/>
        <w:ind w:left="1560"/>
        <w:jc w:val="both"/>
        <w:rPr>
          <w:rFonts w:cs="Times New Roman"/>
          <w:sz w:val="28"/>
          <w:szCs w:val="28"/>
          <w:lang w:val="uk-UA"/>
        </w:rPr>
      </w:pPr>
      <w:r w:rsidRPr="007B497B">
        <w:rPr>
          <w:rFonts w:cs="Times New Roman"/>
          <w:sz w:val="28"/>
          <w:szCs w:val="28"/>
          <w:lang w:val="uk-UA"/>
        </w:rPr>
        <w:t>кількість спожитих хлібних одиниць, які визначают</w:t>
      </w:r>
      <w:r w:rsidR="006F19D7">
        <w:rPr>
          <w:rFonts w:cs="Times New Roman"/>
          <w:sz w:val="28"/>
          <w:szCs w:val="28"/>
          <w:lang w:val="uk-UA"/>
        </w:rPr>
        <w:t>ься окремо для кожного виду їжі</w:t>
      </w:r>
      <w:r w:rsidRPr="007B497B">
        <w:rPr>
          <w:rFonts w:cs="Times New Roman"/>
          <w:sz w:val="28"/>
          <w:szCs w:val="28"/>
          <w:lang w:val="uk-UA"/>
        </w:rPr>
        <w:t>. Кількість ХО в одиниці маси кожного продукту різна. Через це треба знати</w:t>
      </w:r>
      <w:r w:rsidR="00FE3C5E" w:rsidRPr="007B497B">
        <w:rPr>
          <w:rFonts w:cs="Times New Roman"/>
          <w:sz w:val="28"/>
          <w:szCs w:val="28"/>
          <w:lang w:val="uk-UA"/>
        </w:rPr>
        <w:t>,</w:t>
      </w:r>
      <w:r w:rsidRPr="007B497B">
        <w:rPr>
          <w:rFonts w:cs="Times New Roman"/>
          <w:sz w:val="28"/>
          <w:szCs w:val="28"/>
          <w:lang w:val="uk-UA"/>
        </w:rPr>
        <w:t xml:space="preserve"> яка кількість хлібних одиниць знаходит</w:t>
      </w:r>
      <w:r w:rsidR="00FE3C5E" w:rsidRPr="007B497B">
        <w:rPr>
          <w:rFonts w:cs="Times New Roman"/>
          <w:sz w:val="28"/>
          <w:szCs w:val="28"/>
          <w:lang w:val="uk-UA"/>
        </w:rPr>
        <w:t>ься в одиниці кожного продукту і</w:t>
      </w:r>
      <w:r w:rsidRPr="007B497B">
        <w:rPr>
          <w:rFonts w:cs="Times New Roman"/>
          <w:sz w:val="28"/>
          <w:szCs w:val="28"/>
          <w:lang w:val="uk-UA"/>
        </w:rPr>
        <w:t xml:space="preserve"> його кількість. Таблиці вмісту хлібних одиниць у продуктах або блюдах ст</w:t>
      </w:r>
      <w:r w:rsidR="00110B0D" w:rsidRPr="007B497B">
        <w:rPr>
          <w:rFonts w:cs="Times New Roman"/>
          <w:sz w:val="28"/>
          <w:szCs w:val="28"/>
          <w:lang w:val="uk-UA"/>
        </w:rPr>
        <w:t xml:space="preserve">андартні, їх дані можна брати зі </w:t>
      </w:r>
      <w:r w:rsidRPr="007B497B">
        <w:rPr>
          <w:rFonts w:cs="Times New Roman"/>
          <w:sz w:val="28"/>
          <w:szCs w:val="28"/>
          <w:lang w:val="uk-UA"/>
        </w:rPr>
        <w:t>спеціальної літератури або рахувати самостійно.</w:t>
      </w:r>
    </w:p>
    <w:p w14:paraId="1DF5C220" w14:textId="21ADFE91" w:rsidR="00B837D8" w:rsidRPr="007B497B" w:rsidRDefault="006F19D7" w:rsidP="00B837D8">
      <w:pPr>
        <w:tabs>
          <w:tab w:val="left" w:pos="720"/>
        </w:tabs>
        <w:spacing w:line="360" w:lineRule="auto"/>
        <w:jc w:val="both"/>
        <w:rPr>
          <w:rFonts w:cs="Times New Roman"/>
          <w:sz w:val="28"/>
          <w:szCs w:val="28"/>
          <w:lang w:val="uk-UA"/>
        </w:rPr>
      </w:pPr>
      <w:r>
        <w:rPr>
          <w:rFonts w:cs="Times New Roman"/>
          <w:sz w:val="28"/>
          <w:szCs w:val="28"/>
          <w:lang w:val="uk-UA"/>
        </w:rPr>
        <w:tab/>
      </w:r>
      <w:r w:rsidR="00B837D8" w:rsidRPr="007B497B">
        <w:rPr>
          <w:rFonts w:cs="Times New Roman"/>
          <w:sz w:val="28"/>
          <w:szCs w:val="28"/>
          <w:lang w:val="uk-UA"/>
        </w:rPr>
        <w:t>Для розрахунку компенсаційних доз інсуліну для дітей та підлітків використовуються формули, які відображають залежність цих доз від перелічених вище показників.</w:t>
      </w:r>
    </w:p>
    <w:p w14:paraId="7824FE6B" w14:textId="77777777" w:rsidR="00936D2B" w:rsidRPr="007B497B" w:rsidRDefault="00936D2B" w:rsidP="006F19D7">
      <w:pPr>
        <w:numPr>
          <w:ilvl w:val="0"/>
          <w:numId w:val="2"/>
        </w:numPr>
        <w:tabs>
          <w:tab w:val="left" w:pos="993"/>
        </w:tabs>
        <w:spacing w:line="360" w:lineRule="auto"/>
        <w:ind w:left="0" w:firstLine="709"/>
        <w:jc w:val="both"/>
        <w:rPr>
          <w:rFonts w:cs="Times New Roman"/>
          <w:sz w:val="28"/>
          <w:szCs w:val="28"/>
          <w:lang w:val="uk-UA"/>
        </w:rPr>
      </w:pPr>
      <w:r w:rsidRPr="007B497B">
        <w:rPr>
          <w:rFonts w:cs="Times New Roman"/>
          <w:sz w:val="28"/>
          <w:szCs w:val="28"/>
          <w:lang w:val="uk-UA"/>
        </w:rPr>
        <w:t xml:space="preserve">Програму розрахунку доз інсуліну для дітей та підлітків автором було вирішено в програмному середовищі </w:t>
      </w:r>
      <w:proofErr w:type="spellStart"/>
      <w:r w:rsidRPr="007B497B">
        <w:rPr>
          <w:rFonts w:cs="Times New Roman"/>
          <w:sz w:val="28"/>
          <w:szCs w:val="28"/>
          <w:lang w:val="uk-UA"/>
        </w:rPr>
        <w:t>Turbo</w:t>
      </w:r>
      <w:proofErr w:type="spellEnd"/>
      <w:r w:rsidRPr="007B497B">
        <w:rPr>
          <w:rFonts w:cs="Times New Roman"/>
          <w:sz w:val="28"/>
          <w:szCs w:val="28"/>
          <w:lang w:val="uk-UA"/>
        </w:rPr>
        <w:t xml:space="preserve"> </w:t>
      </w:r>
      <w:proofErr w:type="spellStart"/>
      <w:r w:rsidRPr="007B497B">
        <w:rPr>
          <w:rFonts w:cs="Times New Roman"/>
          <w:sz w:val="28"/>
          <w:szCs w:val="28"/>
          <w:lang w:val="uk-UA"/>
        </w:rPr>
        <w:t>Delphi</w:t>
      </w:r>
      <w:proofErr w:type="spellEnd"/>
      <w:r w:rsidRPr="007B497B">
        <w:rPr>
          <w:rFonts w:cs="Times New Roman"/>
          <w:sz w:val="28"/>
          <w:szCs w:val="28"/>
          <w:lang w:val="uk-UA"/>
        </w:rPr>
        <w:t xml:space="preserve"> з урахуванням того, що це програмне середовище добре знайоме автору з уроків інформатики, а також має усі необхідні можливості для реалізації усіх обчислень та написання програми. Так, об’єктивними перевагами </w:t>
      </w:r>
      <w:proofErr w:type="spellStart"/>
      <w:r w:rsidRPr="007B497B">
        <w:rPr>
          <w:rFonts w:cs="Times New Roman"/>
          <w:sz w:val="28"/>
          <w:szCs w:val="28"/>
          <w:lang w:val="uk-UA"/>
        </w:rPr>
        <w:t>Turbo</w:t>
      </w:r>
      <w:proofErr w:type="spellEnd"/>
      <w:r w:rsidRPr="007B497B">
        <w:rPr>
          <w:rFonts w:cs="Times New Roman"/>
          <w:sz w:val="28"/>
          <w:szCs w:val="28"/>
          <w:lang w:val="uk-UA"/>
        </w:rPr>
        <w:t xml:space="preserve"> </w:t>
      </w:r>
      <w:proofErr w:type="spellStart"/>
      <w:r w:rsidRPr="007B497B">
        <w:rPr>
          <w:rFonts w:cs="Times New Roman"/>
          <w:sz w:val="28"/>
          <w:szCs w:val="28"/>
          <w:lang w:val="uk-UA"/>
        </w:rPr>
        <w:t>Delphi</w:t>
      </w:r>
      <w:proofErr w:type="spellEnd"/>
      <w:r w:rsidRPr="007B497B">
        <w:rPr>
          <w:rFonts w:cs="Times New Roman"/>
          <w:sz w:val="28"/>
          <w:szCs w:val="28"/>
          <w:lang w:val="uk-UA"/>
        </w:rPr>
        <w:t xml:space="preserve"> є:</w:t>
      </w:r>
    </w:p>
    <w:p w14:paraId="3E4142EF" w14:textId="77777777" w:rsidR="00936D2B" w:rsidRPr="007B497B" w:rsidRDefault="00936D2B" w:rsidP="00936D2B">
      <w:pPr>
        <w:numPr>
          <w:ilvl w:val="1"/>
          <w:numId w:val="2"/>
        </w:numPr>
        <w:tabs>
          <w:tab w:val="left" w:pos="720"/>
        </w:tabs>
        <w:spacing w:line="360" w:lineRule="auto"/>
        <w:jc w:val="both"/>
        <w:rPr>
          <w:rFonts w:cs="Times New Roman"/>
          <w:sz w:val="28"/>
          <w:szCs w:val="28"/>
          <w:lang w:val="uk-UA"/>
        </w:rPr>
      </w:pPr>
      <w:r w:rsidRPr="007B497B">
        <w:rPr>
          <w:rFonts w:cs="Times New Roman"/>
          <w:sz w:val="28"/>
          <w:szCs w:val="28"/>
          <w:lang w:val="uk-UA"/>
        </w:rPr>
        <w:t>простота використання;</w:t>
      </w:r>
    </w:p>
    <w:p w14:paraId="68B1B299" w14:textId="77777777" w:rsidR="00936D2B" w:rsidRPr="007B497B" w:rsidRDefault="00936D2B" w:rsidP="00936D2B">
      <w:pPr>
        <w:numPr>
          <w:ilvl w:val="1"/>
          <w:numId w:val="2"/>
        </w:numPr>
        <w:tabs>
          <w:tab w:val="left" w:pos="720"/>
        </w:tabs>
        <w:spacing w:line="360" w:lineRule="auto"/>
        <w:jc w:val="both"/>
        <w:rPr>
          <w:rFonts w:cs="Times New Roman"/>
          <w:sz w:val="28"/>
          <w:szCs w:val="28"/>
          <w:lang w:val="uk-UA"/>
        </w:rPr>
      </w:pPr>
      <w:r w:rsidRPr="007B497B">
        <w:rPr>
          <w:rFonts w:cs="Times New Roman"/>
          <w:sz w:val="28"/>
          <w:szCs w:val="28"/>
          <w:lang w:val="uk-UA"/>
        </w:rPr>
        <w:t>універсальність;</w:t>
      </w:r>
    </w:p>
    <w:p w14:paraId="041D8761" w14:textId="179E14AC" w:rsidR="00936D2B" w:rsidRPr="007B497B" w:rsidRDefault="006F19D7" w:rsidP="00936D2B">
      <w:pPr>
        <w:numPr>
          <w:ilvl w:val="1"/>
          <w:numId w:val="2"/>
        </w:numPr>
        <w:tabs>
          <w:tab w:val="left" w:pos="720"/>
        </w:tabs>
        <w:spacing w:line="360" w:lineRule="auto"/>
        <w:jc w:val="both"/>
        <w:rPr>
          <w:rFonts w:cs="Times New Roman"/>
          <w:sz w:val="28"/>
          <w:szCs w:val="28"/>
          <w:lang w:val="uk-UA"/>
        </w:rPr>
      </w:pPr>
      <w:r>
        <w:rPr>
          <w:rFonts w:cs="Times New Roman"/>
          <w:sz w:val="28"/>
          <w:szCs w:val="28"/>
          <w:lang w:val="uk-UA"/>
        </w:rPr>
        <w:t>шви</w:t>
      </w:r>
      <w:r w:rsidR="00536912" w:rsidRPr="007B497B">
        <w:rPr>
          <w:rFonts w:cs="Times New Roman"/>
          <w:sz w:val="28"/>
          <w:szCs w:val="28"/>
          <w:lang w:val="uk-UA"/>
        </w:rPr>
        <w:t>дк</w:t>
      </w:r>
      <w:r>
        <w:rPr>
          <w:rFonts w:cs="Times New Roman"/>
          <w:sz w:val="28"/>
          <w:szCs w:val="28"/>
          <w:lang w:val="uk-UA"/>
        </w:rPr>
        <w:t>і</w:t>
      </w:r>
      <w:r w:rsidR="00536912" w:rsidRPr="007B497B">
        <w:rPr>
          <w:rFonts w:cs="Times New Roman"/>
          <w:sz w:val="28"/>
          <w:szCs w:val="28"/>
          <w:lang w:val="uk-UA"/>
        </w:rPr>
        <w:t>сть розроб</w:t>
      </w:r>
      <w:r w:rsidR="00733CE2" w:rsidRPr="007B497B">
        <w:rPr>
          <w:rFonts w:cs="Times New Roman"/>
          <w:sz w:val="28"/>
          <w:szCs w:val="28"/>
          <w:lang w:val="uk-UA"/>
        </w:rPr>
        <w:t>к</w:t>
      </w:r>
      <w:r w:rsidR="00536912" w:rsidRPr="007B497B">
        <w:rPr>
          <w:rFonts w:cs="Times New Roman"/>
          <w:sz w:val="28"/>
          <w:szCs w:val="28"/>
          <w:lang w:val="uk-UA"/>
        </w:rPr>
        <w:t>и програми</w:t>
      </w:r>
      <w:r w:rsidR="009C1344" w:rsidRPr="007B497B">
        <w:rPr>
          <w:rFonts w:cs="Times New Roman"/>
          <w:sz w:val="28"/>
          <w:szCs w:val="28"/>
          <w:lang w:val="uk-UA"/>
        </w:rPr>
        <w:t>;</w:t>
      </w:r>
    </w:p>
    <w:p w14:paraId="7BDF4803" w14:textId="52B09734" w:rsidR="009C1344" w:rsidRPr="007B497B" w:rsidRDefault="009C1344" w:rsidP="00936D2B">
      <w:pPr>
        <w:numPr>
          <w:ilvl w:val="1"/>
          <w:numId w:val="2"/>
        </w:numPr>
        <w:tabs>
          <w:tab w:val="left" w:pos="720"/>
        </w:tabs>
        <w:spacing w:line="360" w:lineRule="auto"/>
        <w:jc w:val="both"/>
        <w:rPr>
          <w:rFonts w:cs="Times New Roman"/>
          <w:sz w:val="28"/>
          <w:szCs w:val="28"/>
          <w:lang w:val="uk-UA"/>
        </w:rPr>
      </w:pPr>
      <w:r w:rsidRPr="007B497B">
        <w:rPr>
          <w:rFonts w:cs="Times New Roman"/>
          <w:sz w:val="28"/>
          <w:szCs w:val="28"/>
          <w:lang w:val="uk-UA"/>
        </w:rPr>
        <w:t>в</w:t>
      </w:r>
      <w:r w:rsidR="00733CE2" w:rsidRPr="007B497B">
        <w:rPr>
          <w:rFonts w:cs="Times New Roman"/>
          <w:sz w:val="28"/>
          <w:szCs w:val="28"/>
          <w:lang w:val="uk-UA"/>
        </w:rPr>
        <w:t>исока продуктивність розробленої</w:t>
      </w:r>
      <w:r w:rsidRPr="007B497B">
        <w:rPr>
          <w:rFonts w:cs="Times New Roman"/>
          <w:sz w:val="28"/>
          <w:szCs w:val="28"/>
          <w:lang w:val="uk-UA"/>
        </w:rPr>
        <w:t xml:space="preserve"> програми;</w:t>
      </w:r>
    </w:p>
    <w:p w14:paraId="3FDA88A3" w14:textId="4EC784C0" w:rsidR="009C1344" w:rsidRPr="007B497B" w:rsidRDefault="009C1344" w:rsidP="009C1344">
      <w:pPr>
        <w:numPr>
          <w:ilvl w:val="1"/>
          <w:numId w:val="2"/>
        </w:numPr>
        <w:tabs>
          <w:tab w:val="left" w:pos="720"/>
        </w:tabs>
        <w:spacing w:line="360" w:lineRule="auto"/>
        <w:jc w:val="both"/>
        <w:rPr>
          <w:rFonts w:cs="Times New Roman"/>
          <w:sz w:val="28"/>
          <w:szCs w:val="28"/>
          <w:lang w:val="uk-UA"/>
        </w:rPr>
      </w:pPr>
      <w:r w:rsidRPr="007B497B">
        <w:rPr>
          <w:rFonts w:cs="Times New Roman"/>
          <w:sz w:val="28"/>
          <w:szCs w:val="28"/>
          <w:lang w:val="uk-UA"/>
        </w:rPr>
        <w:t>низ</w:t>
      </w:r>
      <w:r w:rsidR="00AC03AE" w:rsidRPr="007B497B">
        <w:rPr>
          <w:rFonts w:cs="Times New Roman"/>
          <w:sz w:val="28"/>
          <w:szCs w:val="28"/>
          <w:lang w:val="uk-UA"/>
        </w:rPr>
        <w:t>ь</w:t>
      </w:r>
      <w:r w:rsidR="00733CE2" w:rsidRPr="007B497B">
        <w:rPr>
          <w:rFonts w:cs="Times New Roman"/>
          <w:sz w:val="28"/>
          <w:szCs w:val="28"/>
          <w:lang w:val="uk-UA"/>
        </w:rPr>
        <w:t>кі вимоги програми до ресурсів</w:t>
      </w:r>
      <w:r w:rsidRPr="007B497B">
        <w:rPr>
          <w:rFonts w:cs="Times New Roman"/>
          <w:sz w:val="28"/>
          <w:szCs w:val="28"/>
          <w:lang w:val="uk-UA"/>
        </w:rPr>
        <w:t xml:space="preserve"> комп’ютера;</w:t>
      </w:r>
    </w:p>
    <w:p w14:paraId="3DB89E45" w14:textId="4CCB3A08" w:rsidR="00A15E37" w:rsidRPr="007B497B" w:rsidRDefault="00A15E37" w:rsidP="006F19D7">
      <w:pPr>
        <w:numPr>
          <w:ilvl w:val="0"/>
          <w:numId w:val="2"/>
        </w:numPr>
        <w:tabs>
          <w:tab w:val="left" w:pos="993"/>
        </w:tabs>
        <w:spacing w:line="360" w:lineRule="auto"/>
        <w:ind w:left="0" w:firstLine="709"/>
        <w:jc w:val="both"/>
        <w:rPr>
          <w:rFonts w:cs="Times New Roman"/>
          <w:sz w:val="28"/>
          <w:szCs w:val="28"/>
          <w:lang w:val="uk-UA"/>
        </w:rPr>
      </w:pPr>
      <w:r w:rsidRPr="007B497B">
        <w:rPr>
          <w:rFonts w:cs="Times New Roman"/>
          <w:sz w:val="28"/>
          <w:szCs w:val="28"/>
          <w:lang w:val="uk-UA"/>
        </w:rPr>
        <w:t xml:space="preserve">Розроблена автором програма оптимізує розрахунок компенсаційних доз </w:t>
      </w:r>
      <w:r w:rsidR="00B837D8" w:rsidRPr="007B497B">
        <w:rPr>
          <w:rFonts w:cs="Times New Roman"/>
          <w:sz w:val="28"/>
          <w:szCs w:val="28"/>
          <w:lang w:val="uk-UA"/>
        </w:rPr>
        <w:t xml:space="preserve">інсуліну для дітей та підлітків з урахуванням усіх необхідних показників. </w:t>
      </w:r>
      <w:r w:rsidR="00B04F2F" w:rsidRPr="007B497B">
        <w:rPr>
          <w:rFonts w:cs="Times New Roman"/>
          <w:sz w:val="28"/>
          <w:szCs w:val="28"/>
          <w:lang w:val="uk-UA"/>
        </w:rPr>
        <w:t>Вона</w:t>
      </w:r>
      <w:r w:rsidR="00B837D8" w:rsidRPr="007B497B">
        <w:rPr>
          <w:rFonts w:cs="Times New Roman"/>
          <w:sz w:val="28"/>
          <w:szCs w:val="28"/>
          <w:lang w:val="uk-UA"/>
        </w:rPr>
        <w:t xml:space="preserve"> дозволяє з високою точністю визначити необхідну дозу інсуліну в будь-якому місці, </w:t>
      </w:r>
      <w:r w:rsidR="00B837D8" w:rsidRPr="007B497B">
        <w:rPr>
          <w:rFonts w:cs="Times New Roman"/>
          <w:sz w:val="28"/>
          <w:szCs w:val="28"/>
          <w:lang w:val="uk-UA"/>
        </w:rPr>
        <w:lastRenderedPageBreak/>
        <w:t>в будь-яких умовах, де може знаходитися хворий. Програма позбавляє необхідності запам’ятовувати великий об’єм інформаці</w:t>
      </w:r>
      <w:r w:rsidR="00B04F2F" w:rsidRPr="007B497B">
        <w:rPr>
          <w:rFonts w:cs="Times New Roman"/>
          <w:sz w:val="28"/>
          <w:szCs w:val="28"/>
          <w:lang w:val="uk-UA"/>
        </w:rPr>
        <w:t>ї, у</w:t>
      </w:r>
      <w:r w:rsidR="00B837D8" w:rsidRPr="007B497B">
        <w:rPr>
          <w:rFonts w:cs="Times New Roman"/>
          <w:sz w:val="28"/>
          <w:szCs w:val="28"/>
          <w:lang w:val="uk-UA"/>
        </w:rPr>
        <w:t>міти швидко виконувати арифметичні дії, що дуже важливо для дітей та підлітків.</w:t>
      </w:r>
      <w:r w:rsidR="00DC7964" w:rsidRPr="007B497B">
        <w:rPr>
          <w:rFonts w:cs="Times New Roman"/>
          <w:sz w:val="28"/>
          <w:szCs w:val="28"/>
          <w:lang w:val="uk-UA"/>
        </w:rPr>
        <w:t xml:space="preserve"> Також вона дасть можливіст</w:t>
      </w:r>
      <w:r w:rsidR="00936D2B" w:rsidRPr="007B497B">
        <w:rPr>
          <w:rFonts w:cs="Times New Roman"/>
          <w:sz w:val="28"/>
          <w:szCs w:val="28"/>
          <w:lang w:val="uk-UA"/>
        </w:rPr>
        <w:t>ь дітям та підл</w:t>
      </w:r>
      <w:r w:rsidR="00536912" w:rsidRPr="007B497B">
        <w:rPr>
          <w:rFonts w:cs="Times New Roman"/>
          <w:sz w:val="28"/>
          <w:szCs w:val="28"/>
          <w:lang w:val="uk-UA"/>
        </w:rPr>
        <w:t>іткам самостійно, без постійного</w:t>
      </w:r>
      <w:r w:rsidR="00936D2B" w:rsidRPr="007B497B">
        <w:rPr>
          <w:rFonts w:cs="Times New Roman"/>
          <w:sz w:val="28"/>
          <w:szCs w:val="28"/>
          <w:lang w:val="uk-UA"/>
        </w:rPr>
        <w:t xml:space="preserve"> </w:t>
      </w:r>
      <w:r w:rsidR="00536912" w:rsidRPr="007B497B">
        <w:rPr>
          <w:rFonts w:cs="Times New Roman"/>
          <w:sz w:val="28"/>
          <w:szCs w:val="28"/>
          <w:lang w:val="uk-UA"/>
        </w:rPr>
        <w:t>кон</w:t>
      </w:r>
      <w:r w:rsidR="00AC03AE" w:rsidRPr="007B497B">
        <w:rPr>
          <w:rFonts w:cs="Times New Roman"/>
          <w:sz w:val="28"/>
          <w:szCs w:val="28"/>
          <w:lang w:val="uk-UA"/>
        </w:rPr>
        <w:t>тролю</w:t>
      </w:r>
      <w:r w:rsidR="00B04F2F" w:rsidRPr="007B497B">
        <w:rPr>
          <w:rFonts w:cs="Times New Roman"/>
          <w:sz w:val="28"/>
          <w:szCs w:val="28"/>
          <w:lang w:val="uk-UA"/>
        </w:rPr>
        <w:t xml:space="preserve"> з боку дорослих</w:t>
      </w:r>
      <w:r w:rsidR="00AC03AE" w:rsidRPr="007B497B">
        <w:rPr>
          <w:rFonts w:cs="Times New Roman"/>
          <w:sz w:val="28"/>
          <w:szCs w:val="28"/>
          <w:lang w:val="uk-UA"/>
        </w:rPr>
        <w:t>, компенсуватися</w:t>
      </w:r>
      <w:r w:rsidR="00536912" w:rsidRPr="007B497B">
        <w:rPr>
          <w:rFonts w:cs="Times New Roman"/>
          <w:sz w:val="28"/>
          <w:szCs w:val="28"/>
          <w:lang w:val="uk-UA"/>
        </w:rPr>
        <w:t xml:space="preserve"> та</w:t>
      </w:r>
      <w:r w:rsidR="00936D2B" w:rsidRPr="007B497B">
        <w:rPr>
          <w:rFonts w:cs="Times New Roman"/>
          <w:sz w:val="28"/>
          <w:szCs w:val="28"/>
          <w:lang w:val="uk-UA"/>
        </w:rPr>
        <w:t xml:space="preserve"> </w:t>
      </w:r>
      <w:r w:rsidR="00536912" w:rsidRPr="007B497B">
        <w:rPr>
          <w:rFonts w:cs="Times New Roman"/>
          <w:sz w:val="28"/>
          <w:szCs w:val="28"/>
          <w:lang w:val="uk-UA"/>
        </w:rPr>
        <w:t>тримати свій діабет під</w:t>
      </w:r>
      <w:r w:rsidR="00936D2B" w:rsidRPr="007B497B">
        <w:rPr>
          <w:rFonts w:cs="Times New Roman"/>
          <w:sz w:val="28"/>
          <w:szCs w:val="28"/>
          <w:lang w:val="uk-UA"/>
        </w:rPr>
        <w:t xml:space="preserve"> контролем.</w:t>
      </w:r>
    </w:p>
    <w:p w14:paraId="6E9C9AB9" w14:textId="28FECD94" w:rsidR="00013F30" w:rsidRPr="007B497B" w:rsidRDefault="00AC03AE" w:rsidP="006F19D7">
      <w:pPr>
        <w:numPr>
          <w:ilvl w:val="0"/>
          <w:numId w:val="2"/>
        </w:numPr>
        <w:tabs>
          <w:tab w:val="left" w:pos="993"/>
        </w:tabs>
        <w:spacing w:line="360" w:lineRule="auto"/>
        <w:ind w:left="0" w:firstLine="709"/>
        <w:jc w:val="both"/>
        <w:rPr>
          <w:rFonts w:cs="Times New Roman"/>
          <w:sz w:val="28"/>
          <w:szCs w:val="28"/>
          <w:lang w:val="uk-UA"/>
        </w:rPr>
      </w:pPr>
      <w:r w:rsidRPr="007B497B">
        <w:rPr>
          <w:rFonts w:cs="Times New Roman"/>
          <w:sz w:val="28"/>
          <w:szCs w:val="28"/>
          <w:lang w:val="uk-UA"/>
        </w:rPr>
        <w:t>Програма забезпечує</w:t>
      </w:r>
      <w:r w:rsidR="00A15E37" w:rsidRPr="007B497B">
        <w:rPr>
          <w:rFonts w:cs="Times New Roman"/>
          <w:sz w:val="28"/>
          <w:szCs w:val="28"/>
          <w:lang w:val="uk-UA"/>
        </w:rPr>
        <w:t xml:space="preserve"> простоту та зручність використання</w:t>
      </w:r>
      <w:r w:rsidR="0063516A" w:rsidRPr="007B497B">
        <w:rPr>
          <w:rFonts w:cs="Times New Roman"/>
          <w:sz w:val="28"/>
          <w:szCs w:val="28"/>
          <w:lang w:val="uk-UA"/>
        </w:rPr>
        <w:t>. А саме: мінімум даних, які треба ввести, лише одна кнопка для розрахунку, рекомендація щ</w:t>
      </w:r>
      <w:r w:rsidR="00EF5975" w:rsidRPr="007B497B">
        <w:rPr>
          <w:rFonts w:cs="Times New Roman"/>
          <w:sz w:val="28"/>
          <w:szCs w:val="28"/>
          <w:lang w:val="uk-UA"/>
        </w:rPr>
        <w:t>одо збереження даних розрахунку</w:t>
      </w:r>
      <w:r w:rsidR="0063516A" w:rsidRPr="007B497B">
        <w:rPr>
          <w:rFonts w:cs="Times New Roman"/>
          <w:sz w:val="28"/>
          <w:szCs w:val="28"/>
          <w:lang w:val="uk-UA"/>
        </w:rPr>
        <w:t xml:space="preserve"> у журнал, результат виводиться великим червоним шрифтом, компенсаційні коефіцієнти визначаються за часом доби або їх можна ввести самостійно, наприклад</w:t>
      </w:r>
      <w:r w:rsidR="004A5038" w:rsidRPr="007B497B">
        <w:rPr>
          <w:rFonts w:cs="Times New Roman"/>
          <w:sz w:val="28"/>
          <w:szCs w:val="28"/>
          <w:lang w:val="uk-UA"/>
        </w:rPr>
        <w:t>,</w:t>
      </w:r>
      <w:r w:rsidR="0063516A" w:rsidRPr="007B497B">
        <w:rPr>
          <w:rFonts w:cs="Times New Roman"/>
          <w:sz w:val="28"/>
          <w:szCs w:val="28"/>
          <w:lang w:val="uk-UA"/>
        </w:rPr>
        <w:t xml:space="preserve"> під час зміни часового поясу, ЦОІ вираховується програмно або за необхідністю вводиться самостійно.</w:t>
      </w:r>
    </w:p>
    <w:p w14:paraId="25A202BE" w14:textId="01E68626" w:rsidR="000F2398" w:rsidRPr="006F19D7" w:rsidRDefault="000F2398" w:rsidP="000F2398">
      <w:pPr>
        <w:numPr>
          <w:ilvl w:val="0"/>
          <w:numId w:val="2"/>
        </w:numPr>
        <w:tabs>
          <w:tab w:val="left" w:pos="993"/>
        </w:tabs>
        <w:spacing w:line="360" w:lineRule="auto"/>
        <w:ind w:left="0" w:firstLine="709"/>
        <w:jc w:val="both"/>
        <w:rPr>
          <w:rFonts w:cs="Times New Roman"/>
          <w:sz w:val="28"/>
          <w:szCs w:val="28"/>
          <w:lang w:val="uk-UA"/>
        </w:rPr>
      </w:pPr>
      <w:r w:rsidRPr="006F19D7">
        <w:rPr>
          <w:rFonts w:cs="Times New Roman"/>
          <w:sz w:val="28"/>
          <w:szCs w:val="28"/>
          <w:lang w:val="uk-UA"/>
        </w:rPr>
        <w:t xml:space="preserve">Автором власноруч було </w:t>
      </w:r>
      <w:r w:rsidR="006F19D7">
        <w:rPr>
          <w:rFonts w:cs="Times New Roman"/>
          <w:sz w:val="28"/>
          <w:szCs w:val="28"/>
          <w:lang w:val="uk-UA"/>
        </w:rPr>
        <w:t>апробо</w:t>
      </w:r>
      <w:r w:rsidRPr="006F19D7">
        <w:rPr>
          <w:rFonts w:cs="Times New Roman"/>
          <w:sz w:val="28"/>
          <w:szCs w:val="28"/>
          <w:lang w:val="uk-UA"/>
        </w:rPr>
        <w:t>вано програму.</w:t>
      </w:r>
      <w:r w:rsidR="006F19D7">
        <w:rPr>
          <w:rFonts w:cs="Times New Roman"/>
          <w:sz w:val="28"/>
          <w:szCs w:val="28"/>
          <w:lang w:val="uk-UA"/>
        </w:rPr>
        <w:t xml:space="preserve">  </w:t>
      </w:r>
      <w:r w:rsidRPr="006F19D7">
        <w:rPr>
          <w:rFonts w:cs="Times New Roman"/>
          <w:sz w:val="28"/>
          <w:szCs w:val="28"/>
          <w:lang w:val="uk-UA"/>
        </w:rPr>
        <w:t xml:space="preserve">Результатом тестування стало </w:t>
      </w:r>
      <w:r w:rsidR="006F19D7">
        <w:rPr>
          <w:rFonts w:cs="Times New Roman"/>
          <w:sz w:val="28"/>
          <w:szCs w:val="28"/>
          <w:lang w:val="uk-UA"/>
        </w:rPr>
        <w:t>спрощення розрахунку</w:t>
      </w:r>
      <w:r w:rsidRPr="006F19D7">
        <w:rPr>
          <w:rFonts w:cs="Times New Roman"/>
          <w:sz w:val="28"/>
          <w:szCs w:val="28"/>
          <w:lang w:val="uk-UA"/>
        </w:rPr>
        <w:t xml:space="preserve"> компенсаці</w:t>
      </w:r>
      <w:r w:rsidR="006F19D7">
        <w:rPr>
          <w:rFonts w:cs="Times New Roman"/>
          <w:sz w:val="28"/>
          <w:szCs w:val="28"/>
          <w:lang w:val="uk-UA"/>
        </w:rPr>
        <w:t>йної дози</w:t>
      </w:r>
      <w:r w:rsidRPr="006F19D7">
        <w:rPr>
          <w:rFonts w:cs="Times New Roman"/>
          <w:sz w:val="28"/>
          <w:szCs w:val="28"/>
          <w:lang w:val="uk-UA"/>
        </w:rPr>
        <w:t xml:space="preserve"> та близькі до норми пок</w:t>
      </w:r>
      <w:r w:rsidR="00D219B6" w:rsidRPr="006F19D7">
        <w:rPr>
          <w:rFonts w:cs="Times New Roman"/>
          <w:sz w:val="28"/>
          <w:szCs w:val="28"/>
          <w:lang w:val="uk-UA"/>
        </w:rPr>
        <w:t>азники цукру крові протягом тиж</w:t>
      </w:r>
      <w:r w:rsidRPr="006F19D7">
        <w:rPr>
          <w:rFonts w:cs="Times New Roman"/>
          <w:sz w:val="28"/>
          <w:szCs w:val="28"/>
          <w:lang w:val="uk-UA"/>
        </w:rPr>
        <w:t>ня.</w:t>
      </w:r>
    </w:p>
    <w:p w14:paraId="53A05AEB" w14:textId="1B0707DC" w:rsidR="000F2398" w:rsidRPr="007B497B" w:rsidRDefault="006F19D7" w:rsidP="000F2398">
      <w:pPr>
        <w:tabs>
          <w:tab w:val="left" w:pos="720"/>
        </w:tabs>
        <w:spacing w:line="360" w:lineRule="auto"/>
        <w:jc w:val="both"/>
        <w:rPr>
          <w:rFonts w:cs="Times New Roman"/>
          <w:sz w:val="28"/>
          <w:szCs w:val="28"/>
          <w:lang w:val="uk-UA"/>
        </w:rPr>
      </w:pPr>
      <w:r>
        <w:rPr>
          <w:rFonts w:cs="Times New Roman"/>
          <w:sz w:val="28"/>
          <w:szCs w:val="28"/>
          <w:lang w:val="uk-UA"/>
        </w:rPr>
        <w:tab/>
        <w:t>В</w:t>
      </w:r>
      <w:r w:rsidR="004A5038" w:rsidRPr="007B497B">
        <w:rPr>
          <w:rFonts w:cs="Times New Roman"/>
          <w:sz w:val="28"/>
          <w:szCs w:val="28"/>
          <w:lang w:val="uk-UA"/>
        </w:rPr>
        <w:t>исоку оцінку програма отримала в</w:t>
      </w:r>
      <w:r w:rsidR="000F2398" w:rsidRPr="007B497B">
        <w:rPr>
          <w:rFonts w:cs="Times New Roman"/>
          <w:sz w:val="28"/>
          <w:szCs w:val="28"/>
          <w:lang w:val="uk-UA"/>
        </w:rPr>
        <w:t xml:space="preserve"> дитячого</w:t>
      </w:r>
      <w:r w:rsidR="004A5038" w:rsidRPr="007B497B">
        <w:rPr>
          <w:rFonts w:cs="Times New Roman"/>
          <w:sz w:val="28"/>
          <w:szCs w:val="28"/>
          <w:lang w:val="uk-UA"/>
        </w:rPr>
        <w:t xml:space="preserve"> лікаря-ендокринолога  завідуючого</w:t>
      </w:r>
      <w:r w:rsidR="000F2398" w:rsidRPr="007B497B">
        <w:rPr>
          <w:rFonts w:cs="Times New Roman"/>
          <w:sz w:val="28"/>
          <w:szCs w:val="28"/>
          <w:lang w:val="uk-UA"/>
        </w:rPr>
        <w:t xml:space="preserve"> відділенням ендокринології лі</w:t>
      </w:r>
      <w:r w:rsidR="00D219B6" w:rsidRPr="007B497B">
        <w:rPr>
          <w:rFonts w:cs="Times New Roman"/>
          <w:sz w:val="28"/>
          <w:szCs w:val="28"/>
          <w:lang w:val="uk-UA"/>
        </w:rPr>
        <w:t>карні ОХМАТДИ</w:t>
      </w:r>
      <w:r w:rsidR="004A5038" w:rsidRPr="007B497B">
        <w:rPr>
          <w:rFonts w:cs="Times New Roman"/>
          <w:sz w:val="28"/>
          <w:szCs w:val="28"/>
          <w:lang w:val="uk-UA"/>
        </w:rPr>
        <w:t xml:space="preserve">Т </w:t>
      </w:r>
      <w:proofErr w:type="spellStart"/>
      <w:r w:rsidR="004A5038" w:rsidRPr="007B497B">
        <w:rPr>
          <w:rFonts w:cs="Times New Roman"/>
          <w:sz w:val="28"/>
          <w:szCs w:val="28"/>
          <w:lang w:val="uk-UA"/>
        </w:rPr>
        <w:t>Ніфонтово</w:t>
      </w:r>
      <w:r>
        <w:rPr>
          <w:rFonts w:cs="Times New Roman"/>
          <w:sz w:val="28"/>
          <w:szCs w:val="28"/>
          <w:lang w:val="uk-UA"/>
        </w:rPr>
        <w:t>ї</w:t>
      </w:r>
      <w:proofErr w:type="spellEnd"/>
      <w:r>
        <w:rPr>
          <w:rFonts w:cs="Times New Roman"/>
          <w:sz w:val="28"/>
          <w:szCs w:val="28"/>
          <w:lang w:val="uk-UA"/>
        </w:rPr>
        <w:t xml:space="preserve"> </w:t>
      </w:r>
      <w:r w:rsidR="004A5038" w:rsidRPr="007B497B">
        <w:rPr>
          <w:rFonts w:cs="Times New Roman"/>
          <w:sz w:val="28"/>
          <w:szCs w:val="28"/>
          <w:lang w:val="uk-UA"/>
        </w:rPr>
        <w:t>Лариси Валентинівни</w:t>
      </w:r>
      <w:r w:rsidR="00D219B6" w:rsidRPr="007B497B">
        <w:rPr>
          <w:rFonts w:cs="Times New Roman"/>
          <w:sz w:val="28"/>
          <w:szCs w:val="28"/>
          <w:lang w:val="uk-UA"/>
        </w:rPr>
        <w:t>.</w:t>
      </w:r>
    </w:p>
    <w:p w14:paraId="08E8AD5C" w14:textId="77777777" w:rsidR="00A15E37" w:rsidRPr="007B497B" w:rsidRDefault="00A15E37" w:rsidP="00C61959">
      <w:pPr>
        <w:tabs>
          <w:tab w:val="left" w:pos="720"/>
        </w:tabs>
        <w:spacing w:line="360" w:lineRule="auto"/>
        <w:jc w:val="both"/>
        <w:rPr>
          <w:rFonts w:cs="Times New Roman"/>
          <w:sz w:val="28"/>
          <w:szCs w:val="28"/>
          <w:lang w:val="uk-UA"/>
        </w:rPr>
      </w:pPr>
    </w:p>
    <w:p w14:paraId="614F6987" w14:textId="77777777" w:rsidR="00A15E37" w:rsidRPr="007B497B" w:rsidRDefault="00A15E37" w:rsidP="00B52E64">
      <w:pPr>
        <w:pageBreakBefore/>
        <w:spacing w:line="360" w:lineRule="auto"/>
        <w:ind w:left="360"/>
        <w:jc w:val="center"/>
        <w:rPr>
          <w:rFonts w:cs="Times New Roman"/>
          <w:sz w:val="28"/>
          <w:szCs w:val="28"/>
          <w:lang w:val="uk-UA" w:eastAsia="ru-RU"/>
        </w:rPr>
      </w:pPr>
      <w:r w:rsidRPr="007B497B">
        <w:rPr>
          <w:rFonts w:cs="Times New Roman"/>
          <w:sz w:val="28"/>
          <w:szCs w:val="28"/>
          <w:lang w:val="uk-UA" w:eastAsia="ru-RU"/>
        </w:rPr>
        <w:lastRenderedPageBreak/>
        <w:t xml:space="preserve">СПИСОК ВИКОРИСТАНИХ ДЖЕРЕЛ </w:t>
      </w:r>
      <w:r w:rsidRPr="007B497B">
        <w:rPr>
          <w:rFonts w:cs="Times New Roman"/>
          <w:caps/>
          <w:sz w:val="28"/>
          <w:szCs w:val="28"/>
          <w:lang w:val="uk-UA" w:eastAsia="ru-RU"/>
        </w:rPr>
        <w:t>інформації</w:t>
      </w:r>
    </w:p>
    <w:p w14:paraId="3E904858" w14:textId="77777777" w:rsidR="00A15E37" w:rsidRPr="007B497B" w:rsidRDefault="00A15E37" w:rsidP="00B52E64">
      <w:pPr>
        <w:spacing w:line="360" w:lineRule="auto"/>
        <w:jc w:val="both"/>
        <w:rPr>
          <w:rFonts w:cs="Times New Roman"/>
          <w:sz w:val="28"/>
          <w:szCs w:val="28"/>
          <w:lang w:val="uk-UA" w:eastAsia="ru-RU"/>
        </w:rPr>
      </w:pPr>
    </w:p>
    <w:p w14:paraId="40342BD0" w14:textId="77777777" w:rsidR="00A15E37" w:rsidRPr="007B497B" w:rsidRDefault="00A15E37" w:rsidP="00B52E64">
      <w:pPr>
        <w:spacing w:line="360" w:lineRule="auto"/>
        <w:jc w:val="both"/>
        <w:rPr>
          <w:rFonts w:cs="Times New Roman"/>
          <w:sz w:val="28"/>
          <w:szCs w:val="28"/>
          <w:lang w:val="uk-UA" w:eastAsia="ru-RU"/>
        </w:rPr>
      </w:pPr>
    </w:p>
    <w:p w14:paraId="2C81AE38" w14:textId="77777777" w:rsidR="00A15E37" w:rsidRPr="007B497B" w:rsidRDefault="00A15E37" w:rsidP="00B52E64">
      <w:pPr>
        <w:spacing w:line="360" w:lineRule="auto"/>
        <w:jc w:val="both"/>
        <w:rPr>
          <w:rFonts w:cs="Times New Roman"/>
          <w:sz w:val="28"/>
          <w:szCs w:val="28"/>
          <w:lang w:val="uk-UA" w:eastAsia="ru-RU"/>
        </w:rPr>
      </w:pPr>
    </w:p>
    <w:p w14:paraId="06056427" w14:textId="77777777" w:rsidR="00A15E37" w:rsidRPr="007B497B" w:rsidRDefault="00A15E37" w:rsidP="00B52E64">
      <w:pPr>
        <w:pStyle w:val="WW-DefaultStyle"/>
        <w:numPr>
          <w:ilvl w:val="0"/>
          <w:numId w:val="7"/>
        </w:numPr>
        <w:tabs>
          <w:tab w:val="left" w:pos="1160"/>
        </w:tabs>
        <w:spacing w:line="360" w:lineRule="auto"/>
        <w:jc w:val="both"/>
        <w:rPr>
          <w:rFonts w:cs="Times New Roman"/>
          <w:sz w:val="28"/>
          <w:szCs w:val="28"/>
          <w:lang w:eastAsia="ru-RU"/>
        </w:rPr>
      </w:pPr>
      <w:r w:rsidRPr="007B497B">
        <w:rPr>
          <w:rFonts w:cs="Times New Roman"/>
          <w:sz w:val="28"/>
          <w:szCs w:val="28"/>
          <w:lang w:eastAsia="ru-RU"/>
        </w:rPr>
        <w:t xml:space="preserve">Д-р </w:t>
      </w:r>
      <w:proofErr w:type="spellStart"/>
      <w:r w:rsidRPr="007B497B">
        <w:rPr>
          <w:rFonts w:cs="Times New Roman"/>
          <w:sz w:val="28"/>
          <w:szCs w:val="28"/>
          <w:lang w:eastAsia="ru-RU"/>
        </w:rPr>
        <w:t>Рагнар</w:t>
      </w:r>
      <w:proofErr w:type="spellEnd"/>
      <w:r w:rsidRPr="007B497B">
        <w:rPr>
          <w:rFonts w:cs="Times New Roman"/>
          <w:sz w:val="28"/>
          <w:szCs w:val="28"/>
          <w:lang w:eastAsia="ru-RU"/>
        </w:rPr>
        <w:t xml:space="preserve"> </w:t>
      </w:r>
      <w:proofErr w:type="spellStart"/>
      <w:r w:rsidRPr="007B497B">
        <w:rPr>
          <w:rFonts w:cs="Times New Roman"/>
          <w:sz w:val="28"/>
          <w:szCs w:val="28"/>
          <w:lang w:eastAsia="ru-RU"/>
        </w:rPr>
        <w:t>Ханас</w:t>
      </w:r>
      <w:proofErr w:type="spellEnd"/>
      <w:r w:rsidRPr="007B497B">
        <w:rPr>
          <w:rFonts w:cs="Times New Roman"/>
          <w:sz w:val="28"/>
          <w:szCs w:val="28"/>
          <w:lang w:eastAsia="ru-RU"/>
        </w:rPr>
        <w:t xml:space="preserve">. </w:t>
      </w:r>
      <w:proofErr w:type="spellStart"/>
      <w:r w:rsidRPr="007B497B">
        <w:rPr>
          <w:rFonts w:cs="Times New Roman"/>
          <w:sz w:val="28"/>
          <w:szCs w:val="28"/>
          <w:lang w:eastAsia="ru-RU"/>
        </w:rPr>
        <w:t>Диабет</w:t>
      </w:r>
      <w:proofErr w:type="spellEnd"/>
      <w:r w:rsidRPr="007B497B">
        <w:rPr>
          <w:rFonts w:cs="Times New Roman"/>
          <w:sz w:val="28"/>
          <w:szCs w:val="28"/>
          <w:lang w:eastAsia="ru-RU"/>
        </w:rPr>
        <w:t xml:space="preserve"> 1-го типа у </w:t>
      </w:r>
      <w:proofErr w:type="spellStart"/>
      <w:r w:rsidRPr="007B497B">
        <w:rPr>
          <w:rFonts w:cs="Times New Roman"/>
          <w:sz w:val="28"/>
          <w:szCs w:val="28"/>
          <w:lang w:eastAsia="ru-RU"/>
        </w:rPr>
        <w:t>детей</w:t>
      </w:r>
      <w:proofErr w:type="spellEnd"/>
      <w:r w:rsidRPr="007B497B">
        <w:rPr>
          <w:rFonts w:cs="Times New Roman"/>
          <w:sz w:val="28"/>
          <w:szCs w:val="28"/>
          <w:lang w:eastAsia="ru-RU"/>
        </w:rPr>
        <w:t xml:space="preserve">, </w:t>
      </w:r>
      <w:proofErr w:type="spellStart"/>
      <w:r w:rsidRPr="007B497B">
        <w:rPr>
          <w:rFonts w:cs="Times New Roman"/>
          <w:sz w:val="28"/>
          <w:szCs w:val="28"/>
          <w:lang w:eastAsia="ru-RU"/>
        </w:rPr>
        <w:t>подростков</w:t>
      </w:r>
      <w:proofErr w:type="spellEnd"/>
      <w:r w:rsidRPr="007B497B">
        <w:rPr>
          <w:rFonts w:cs="Times New Roman"/>
          <w:sz w:val="28"/>
          <w:szCs w:val="28"/>
          <w:lang w:eastAsia="ru-RU"/>
        </w:rPr>
        <w:t xml:space="preserve"> и </w:t>
      </w:r>
      <w:proofErr w:type="spellStart"/>
      <w:r w:rsidRPr="007B497B">
        <w:rPr>
          <w:rFonts w:cs="Times New Roman"/>
          <w:sz w:val="28"/>
          <w:szCs w:val="28"/>
          <w:lang w:eastAsia="ru-RU"/>
        </w:rPr>
        <w:t>молодых</w:t>
      </w:r>
      <w:proofErr w:type="spellEnd"/>
      <w:r w:rsidRPr="007B497B">
        <w:rPr>
          <w:rFonts w:cs="Times New Roman"/>
          <w:sz w:val="28"/>
          <w:szCs w:val="28"/>
          <w:lang w:eastAsia="ru-RU"/>
        </w:rPr>
        <w:t xml:space="preserve"> людей. ― М.: </w:t>
      </w:r>
      <w:proofErr w:type="spellStart"/>
      <w:r w:rsidRPr="007B497B">
        <w:rPr>
          <w:rFonts w:cs="Times New Roman"/>
          <w:sz w:val="28"/>
          <w:szCs w:val="28"/>
          <w:lang w:eastAsia="ru-RU"/>
        </w:rPr>
        <w:t>Арт-Бизнес-Центр</w:t>
      </w:r>
      <w:proofErr w:type="spellEnd"/>
      <w:r w:rsidRPr="007B497B">
        <w:rPr>
          <w:rFonts w:cs="Times New Roman"/>
          <w:sz w:val="28"/>
          <w:szCs w:val="28"/>
          <w:lang w:eastAsia="ru-RU"/>
        </w:rPr>
        <w:t xml:space="preserve">, 2011. ― 431 с.: </w:t>
      </w:r>
      <w:proofErr w:type="spellStart"/>
      <w:r w:rsidRPr="007B497B">
        <w:rPr>
          <w:rFonts w:cs="Times New Roman"/>
          <w:sz w:val="28"/>
          <w:szCs w:val="28"/>
          <w:lang w:eastAsia="ru-RU"/>
        </w:rPr>
        <w:t>ил</w:t>
      </w:r>
      <w:proofErr w:type="spellEnd"/>
      <w:r w:rsidRPr="007B497B">
        <w:rPr>
          <w:rFonts w:cs="Times New Roman"/>
          <w:sz w:val="28"/>
          <w:szCs w:val="28"/>
          <w:lang w:eastAsia="ru-RU"/>
        </w:rPr>
        <w:t>.</w:t>
      </w:r>
    </w:p>
    <w:p w14:paraId="17DFDC6D" w14:textId="77777777" w:rsidR="00A15E37" w:rsidRPr="007B497B" w:rsidRDefault="00A15E37" w:rsidP="00B52E64">
      <w:pPr>
        <w:pStyle w:val="WW-DefaultStyle"/>
        <w:numPr>
          <w:ilvl w:val="0"/>
          <w:numId w:val="7"/>
        </w:numPr>
        <w:tabs>
          <w:tab w:val="left" w:pos="1120"/>
        </w:tabs>
        <w:spacing w:line="360" w:lineRule="auto"/>
        <w:jc w:val="both"/>
        <w:rPr>
          <w:rFonts w:cs="Times New Roman"/>
          <w:sz w:val="28"/>
          <w:szCs w:val="28"/>
          <w:lang w:eastAsia="ru-RU"/>
        </w:rPr>
      </w:pPr>
      <w:proofErr w:type="spellStart"/>
      <w:r w:rsidRPr="007B497B">
        <w:rPr>
          <w:rFonts w:cs="Times New Roman"/>
          <w:sz w:val="28"/>
          <w:szCs w:val="28"/>
          <w:lang w:eastAsia="ru-RU"/>
        </w:rPr>
        <w:t>Фленов</w:t>
      </w:r>
      <w:proofErr w:type="spellEnd"/>
      <w:r w:rsidRPr="007B497B">
        <w:rPr>
          <w:rFonts w:cs="Times New Roman"/>
          <w:sz w:val="28"/>
          <w:szCs w:val="28"/>
          <w:lang w:eastAsia="ru-RU"/>
        </w:rPr>
        <w:t xml:space="preserve"> М.Е. </w:t>
      </w:r>
      <w:proofErr w:type="spellStart"/>
      <w:r w:rsidRPr="007B497B">
        <w:rPr>
          <w:rFonts w:cs="Times New Roman"/>
          <w:sz w:val="28"/>
          <w:szCs w:val="28"/>
          <w:lang w:eastAsia="ru-RU"/>
        </w:rPr>
        <w:t>Библия</w:t>
      </w:r>
      <w:proofErr w:type="spellEnd"/>
      <w:r w:rsidRPr="007B497B">
        <w:rPr>
          <w:rFonts w:cs="Times New Roman"/>
          <w:sz w:val="28"/>
          <w:szCs w:val="28"/>
          <w:lang w:eastAsia="ru-RU"/>
        </w:rPr>
        <w:t xml:space="preserve"> </w:t>
      </w:r>
      <w:proofErr w:type="spellStart"/>
      <w:r w:rsidRPr="007B497B">
        <w:rPr>
          <w:rFonts w:cs="Times New Roman"/>
          <w:sz w:val="28"/>
          <w:szCs w:val="28"/>
          <w:lang w:eastAsia="ru-RU"/>
        </w:rPr>
        <w:t>Delphi</w:t>
      </w:r>
      <w:proofErr w:type="spellEnd"/>
      <w:r w:rsidRPr="007B497B">
        <w:rPr>
          <w:rFonts w:cs="Times New Roman"/>
          <w:sz w:val="28"/>
          <w:szCs w:val="28"/>
          <w:lang w:eastAsia="ru-RU"/>
        </w:rPr>
        <w:t xml:space="preserve">. ― 3-е </w:t>
      </w:r>
      <w:proofErr w:type="spellStart"/>
      <w:r w:rsidRPr="007B497B">
        <w:rPr>
          <w:rFonts w:cs="Times New Roman"/>
          <w:sz w:val="28"/>
          <w:szCs w:val="28"/>
          <w:lang w:eastAsia="ru-RU"/>
        </w:rPr>
        <w:t>изд</w:t>
      </w:r>
      <w:proofErr w:type="spellEnd"/>
      <w:r w:rsidRPr="007B497B">
        <w:rPr>
          <w:rFonts w:cs="Times New Roman"/>
          <w:sz w:val="28"/>
          <w:szCs w:val="28"/>
          <w:lang w:eastAsia="ru-RU"/>
        </w:rPr>
        <w:t xml:space="preserve">., </w:t>
      </w:r>
      <w:proofErr w:type="spellStart"/>
      <w:r w:rsidRPr="007B497B">
        <w:rPr>
          <w:rFonts w:cs="Times New Roman"/>
          <w:sz w:val="28"/>
          <w:szCs w:val="28"/>
          <w:lang w:eastAsia="ru-RU"/>
        </w:rPr>
        <w:t>перераб</w:t>
      </w:r>
      <w:proofErr w:type="spellEnd"/>
      <w:r w:rsidRPr="007B497B">
        <w:rPr>
          <w:rFonts w:cs="Times New Roman"/>
          <w:sz w:val="28"/>
          <w:szCs w:val="28"/>
          <w:lang w:eastAsia="ru-RU"/>
        </w:rPr>
        <w:t xml:space="preserve">. и </w:t>
      </w:r>
      <w:proofErr w:type="spellStart"/>
      <w:r w:rsidRPr="007B497B">
        <w:rPr>
          <w:rFonts w:cs="Times New Roman"/>
          <w:sz w:val="28"/>
          <w:szCs w:val="28"/>
          <w:lang w:eastAsia="ru-RU"/>
        </w:rPr>
        <w:t>доп</w:t>
      </w:r>
      <w:proofErr w:type="spellEnd"/>
      <w:r w:rsidRPr="007B497B">
        <w:rPr>
          <w:rFonts w:cs="Times New Roman"/>
          <w:sz w:val="28"/>
          <w:szCs w:val="28"/>
          <w:lang w:eastAsia="ru-RU"/>
        </w:rPr>
        <w:t xml:space="preserve">. ― </w:t>
      </w:r>
      <w:proofErr w:type="spellStart"/>
      <w:r w:rsidRPr="007B497B">
        <w:rPr>
          <w:rFonts w:cs="Times New Roman"/>
          <w:sz w:val="28"/>
          <w:szCs w:val="28"/>
          <w:lang w:eastAsia="ru-RU"/>
        </w:rPr>
        <w:t>СПб</w:t>
      </w:r>
      <w:proofErr w:type="spellEnd"/>
      <w:r w:rsidRPr="007B497B">
        <w:rPr>
          <w:rFonts w:cs="Times New Roman"/>
          <w:sz w:val="28"/>
          <w:szCs w:val="28"/>
          <w:lang w:eastAsia="ru-RU"/>
        </w:rPr>
        <w:t xml:space="preserve">.: </w:t>
      </w:r>
      <w:proofErr w:type="spellStart"/>
      <w:r w:rsidRPr="007B497B">
        <w:rPr>
          <w:rFonts w:cs="Times New Roman"/>
          <w:sz w:val="28"/>
          <w:szCs w:val="28"/>
          <w:lang w:eastAsia="ru-RU"/>
        </w:rPr>
        <w:t>БХВ-Петербург</w:t>
      </w:r>
      <w:proofErr w:type="spellEnd"/>
      <w:r w:rsidRPr="007B497B">
        <w:rPr>
          <w:rFonts w:cs="Times New Roman"/>
          <w:sz w:val="28"/>
          <w:szCs w:val="28"/>
          <w:lang w:eastAsia="ru-RU"/>
        </w:rPr>
        <w:t xml:space="preserve">, 2012. ― 688 с.: </w:t>
      </w:r>
      <w:proofErr w:type="spellStart"/>
      <w:r w:rsidRPr="007B497B">
        <w:rPr>
          <w:rFonts w:cs="Times New Roman"/>
          <w:sz w:val="28"/>
          <w:szCs w:val="28"/>
          <w:lang w:eastAsia="ru-RU"/>
        </w:rPr>
        <w:t>ил</w:t>
      </w:r>
      <w:proofErr w:type="spellEnd"/>
      <w:r w:rsidRPr="007B497B">
        <w:rPr>
          <w:rFonts w:cs="Times New Roman"/>
          <w:sz w:val="28"/>
          <w:szCs w:val="28"/>
          <w:lang w:eastAsia="ru-RU"/>
        </w:rPr>
        <w:t>. + CD-ROM</w:t>
      </w:r>
    </w:p>
    <w:p w14:paraId="0217F42E" w14:textId="77777777" w:rsidR="00A15E37" w:rsidRPr="007B497B" w:rsidRDefault="00A15E37" w:rsidP="00B52E64">
      <w:pPr>
        <w:pStyle w:val="WW-DefaultStyle"/>
        <w:numPr>
          <w:ilvl w:val="0"/>
          <w:numId w:val="7"/>
        </w:numPr>
        <w:tabs>
          <w:tab w:val="left" w:pos="720"/>
        </w:tabs>
        <w:spacing w:line="360" w:lineRule="auto"/>
        <w:jc w:val="both"/>
        <w:rPr>
          <w:rFonts w:cs="Times New Roman"/>
          <w:sz w:val="28"/>
          <w:szCs w:val="28"/>
          <w:lang w:eastAsia="ru-RU"/>
        </w:rPr>
      </w:pPr>
      <w:r w:rsidRPr="007B497B">
        <w:rPr>
          <w:rFonts w:cs="Times New Roman"/>
          <w:sz w:val="28"/>
          <w:szCs w:val="28"/>
          <w:lang w:eastAsia="ru-RU"/>
        </w:rPr>
        <w:t>http://www.juri.dia-club.ru/glava4.php?go=d3</w:t>
      </w:r>
    </w:p>
    <w:p w14:paraId="6BFF2D20" w14:textId="77777777" w:rsidR="00A15E37" w:rsidRPr="007B497B" w:rsidRDefault="00A15E37" w:rsidP="00B52E64">
      <w:pPr>
        <w:pStyle w:val="WW-DefaultStyle"/>
        <w:numPr>
          <w:ilvl w:val="0"/>
          <w:numId w:val="7"/>
        </w:numPr>
        <w:tabs>
          <w:tab w:val="left" w:pos="720"/>
        </w:tabs>
        <w:spacing w:line="360" w:lineRule="auto"/>
        <w:jc w:val="both"/>
        <w:rPr>
          <w:rFonts w:cs="Times New Roman"/>
          <w:sz w:val="28"/>
          <w:szCs w:val="28"/>
        </w:rPr>
      </w:pPr>
      <w:r w:rsidRPr="007B497B">
        <w:rPr>
          <w:rFonts w:cs="Times New Roman"/>
          <w:sz w:val="28"/>
          <w:szCs w:val="28"/>
          <w:lang w:eastAsia="ru-RU"/>
        </w:rPr>
        <w:t>http://uk.wikipedia.org/wiki/Цукровий_діабет</w:t>
      </w:r>
    </w:p>
    <w:p w14:paraId="3773091B" w14:textId="77777777" w:rsidR="00A15E37" w:rsidRPr="007B497B" w:rsidRDefault="00A15E37" w:rsidP="00B52E64">
      <w:pPr>
        <w:pageBreakBefore/>
        <w:spacing w:line="360" w:lineRule="auto"/>
        <w:ind w:firstLine="709"/>
        <w:jc w:val="center"/>
        <w:rPr>
          <w:rFonts w:cs="Times New Roman"/>
          <w:sz w:val="28"/>
          <w:szCs w:val="28"/>
          <w:lang w:val="uk-UA"/>
        </w:rPr>
      </w:pPr>
      <w:r w:rsidRPr="007B497B">
        <w:rPr>
          <w:rFonts w:cs="Times New Roman"/>
          <w:sz w:val="28"/>
          <w:szCs w:val="28"/>
          <w:lang w:val="uk-UA"/>
        </w:rPr>
        <w:lastRenderedPageBreak/>
        <w:t xml:space="preserve">Додаток </w:t>
      </w:r>
      <w:r w:rsidR="00916D16" w:rsidRPr="007B497B">
        <w:rPr>
          <w:rFonts w:cs="Times New Roman"/>
          <w:sz w:val="28"/>
          <w:szCs w:val="28"/>
          <w:lang w:val="uk-UA"/>
        </w:rPr>
        <w:t>А</w:t>
      </w:r>
    </w:p>
    <w:p w14:paraId="5331318A" w14:textId="77777777" w:rsidR="00A15E37" w:rsidRPr="007B497B" w:rsidRDefault="00A15E37" w:rsidP="00B52E64">
      <w:pPr>
        <w:spacing w:line="360" w:lineRule="auto"/>
        <w:ind w:firstLine="709"/>
        <w:jc w:val="center"/>
        <w:rPr>
          <w:rFonts w:cs="Times New Roman"/>
          <w:sz w:val="28"/>
          <w:szCs w:val="28"/>
          <w:lang w:val="uk-UA"/>
        </w:rPr>
      </w:pPr>
      <w:r w:rsidRPr="007B497B">
        <w:rPr>
          <w:rFonts w:cs="Times New Roman"/>
          <w:sz w:val="28"/>
          <w:szCs w:val="28"/>
          <w:lang w:val="uk-UA"/>
        </w:rPr>
        <w:t>Відомості про дослідження інсуліну.</w:t>
      </w:r>
    </w:p>
    <w:p w14:paraId="21466815" w14:textId="77777777" w:rsidR="00916D16" w:rsidRPr="007B497B" w:rsidRDefault="00916D16" w:rsidP="00B52E64">
      <w:pPr>
        <w:spacing w:line="360" w:lineRule="auto"/>
        <w:ind w:firstLine="709"/>
        <w:jc w:val="center"/>
        <w:rPr>
          <w:rFonts w:cs="Times New Roman"/>
          <w:sz w:val="28"/>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8753"/>
      </w:tblGrid>
      <w:tr w:rsidR="0037183E" w:rsidRPr="007B497B" w14:paraId="6D2E502B" w14:textId="77777777" w:rsidTr="001A552E">
        <w:tc>
          <w:tcPr>
            <w:tcW w:w="1668" w:type="dxa"/>
            <w:shd w:val="clear" w:color="auto" w:fill="auto"/>
          </w:tcPr>
          <w:p w14:paraId="2513A527" w14:textId="77777777" w:rsidR="0037183E" w:rsidRPr="007B497B" w:rsidRDefault="0037183E" w:rsidP="001A552E">
            <w:pPr>
              <w:spacing w:before="120" w:line="360" w:lineRule="auto"/>
              <w:jc w:val="both"/>
              <w:rPr>
                <w:rFonts w:cs="Times New Roman"/>
                <w:sz w:val="28"/>
                <w:szCs w:val="28"/>
                <w:lang w:val="uk-UA"/>
              </w:rPr>
            </w:pPr>
            <w:r w:rsidRPr="007B497B">
              <w:rPr>
                <w:rFonts w:cs="Times New Roman"/>
                <w:sz w:val="28"/>
                <w:szCs w:val="28"/>
                <w:lang w:val="uk-UA"/>
              </w:rPr>
              <w:t>1869</w:t>
            </w:r>
          </w:p>
        </w:tc>
        <w:tc>
          <w:tcPr>
            <w:tcW w:w="8753" w:type="dxa"/>
            <w:shd w:val="clear" w:color="auto" w:fill="auto"/>
          </w:tcPr>
          <w:p w14:paraId="7DB3937E" w14:textId="77777777" w:rsidR="0037183E" w:rsidRPr="007B497B" w:rsidRDefault="0037183E" w:rsidP="001A552E">
            <w:pPr>
              <w:spacing w:before="120" w:line="360" w:lineRule="auto"/>
              <w:jc w:val="both"/>
              <w:rPr>
                <w:rFonts w:cs="Times New Roman"/>
                <w:sz w:val="28"/>
                <w:szCs w:val="28"/>
                <w:lang w:val="uk-UA"/>
              </w:rPr>
            </w:pPr>
            <w:r w:rsidRPr="007B497B">
              <w:rPr>
                <w:rFonts w:cs="Times New Roman"/>
                <w:sz w:val="28"/>
                <w:szCs w:val="28"/>
                <w:lang w:val="uk-UA"/>
              </w:rPr>
              <w:t xml:space="preserve">В Берліні 22-річний студент-медик Пауль </w:t>
            </w:r>
            <w:proofErr w:type="spellStart"/>
            <w:r w:rsidRPr="007B497B">
              <w:rPr>
                <w:rFonts w:cs="Times New Roman"/>
                <w:sz w:val="28"/>
                <w:szCs w:val="28"/>
                <w:lang w:val="uk-UA"/>
              </w:rPr>
              <w:t>Лангерганс</w:t>
            </w:r>
            <w:proofErr w:type="spellEnd"/>
            <w:r w:rsidRPr="007B497B">
              <w:rPr>
                <w:rFonts w:cs="Times New Roman"/>
                <w:sz w:val="28"/>
                <w:szCs w:val="28"/>
                <w:lang w:val="uk-UA"/>
              </w:rPr>
              <w:t xml:space="preserve"> досліджуючи за допомогою нового мікроскопу будову підшлункової залози, звернув увагу на раніше не відомі групи клітини рівномірно розподілені по її тканині. Він не робив жодних припущень щодо їх призначення.</w:t>
            </w:r>
          </w:p>
        </w:tc>
      </w:tr>
      <w:tr w:rsidR="0037183E" w:rsidRPr="0046118A" w14:paraId="2A0D55B6" w14:textId="77777777" w:rsidTr="001A552E">
        <w:trPr>
          <w:trHeight w:val="1553"/>
        </w:trPr>
        <w:tc>
          <w:tcPr>
            <w:tcW w:w="1668" w:type="dxa"/>
            <w:shd w:val="clear" w:color="auto" w:fill="auto"/>
          </w:tcPr>
          <w:p w14:paraId="24C66427" w14:textId="77777777" w:rsidR="0037183E" w:rsidRPr="007B497B" w:rsidRDefault="0037183E" w:rsidP="001A552E">
            <w:pPr>
              <w:spacing w:before="120" w:line="360" w:lineRule="auto"/>
              <w:jc w:val="both"/>
              <w:rPr>
                <w:rFonts w:cs="Times New Roman"/>
                <w:sz w:val="28"/>
                <w:szCs w:val="28"/>
                <w:lang w:val="uk-UA"/>
              </w:rPr>
            </w:pPr>
            <w:r w:rsidRPr="007B497B">
              <w:rPr>
                <w:rFonts w:cs="Times New Roman"/>
                <w:sz w:val="28"/>
                <w:szCs w:val="28"/>
                <w:lang w:val="uk-UA"/>
              </w:rPr>
              <w:t>1893</w:t>
            </w:r>
          </w:p>
        </w:tc>
        <w:tc>
          <w:tcPr>
            <w:tcW w:w="8753" w:type="dxa"/>
            <w:shd w:val="clear" w:color="auto" w:fill="auto"/>
          </w:tcPr>
          <w:p w14:paraId="69FD009C" w14:textId="77777777" w:rsidR="0037183E" w:rsidRPr="007B497B" w:rsidRDefault="0037183E" w:rsidP="001A552E">
            <w:pPr>
              <w:spacing w:before="120" w:line="360" w:lineRule="auto"/>
              <w:jc w:val="both"/>
              <w:rPr>
                <w:rFonts w:cs="Times New Roman"/>
                <w:sz w:val="28"/>
                <w:szCs w:val="28"/>
                <w:lang w:val="uk-UA"/>
              </w:rPr>
            </w:pPr>
            <w:proofErr w:type="spellStart"/>
            <w:r w:rsidRPr="007B497B">
              <w:rPr>
                <w:rFonts w:cs="Times New Roman"/>
                <w:sz w:val="28"/>
                <w:szCs w:val="28"/>
                <w:lang w:val="uk-UA"/>
              </w:rPr>
              <w:t>ЕдуадЛагес</w:t>
            </w:r>
            <w:proofErr w:type="spellEnd"/>
            <w:r w:rsidRPr="007B497B">
              <w:rPr>
                <w:rFonts w:cs="Times New Roman"/>
                <w:sz w:val="28"/>
                <w:szCs w:val="28"/>
                <w:lang w:val="uk-UA"/>
              </w:rPr>
              <w:t xml:space="preserve"> з'ясував, що вони відповідають за ендокринну функцію підшлункової залози і назвав їх «острівцями </w:t>
            </w:r>
            <w:proofErr w:type="spellStart"/>
            <w:r w:rsidRPr="007B497B">
              <w:rPr>
                <w:rFonts w:cs="Times New Roman"/>
                <w:sz w:val="28"/>
                <w:szCs w:val="28"/>
                <w:lang w:val="uk-UA"/>
              </w:rPr>
              <w:t>Лангерганса</w:t>
            </w:r>
            <w:proofErr w:type="spellEnd"/>
            <w:r w:rsidRPr="007B497B">
              <w:rPr>
                <w:rFonts w:cs="Times New Roman"/>
                <w:sz w:val="28"/>
                <w:szCs w:val="28"/>
                <w:lang w:val="uk-UA"/>
              </w:rPr>
              <w:t>» в честь першовідкривача.</w:t>
            </w:r>
          </w:p>
        </w:tc>
      </w:tr>
      <w:tr w:rsidR="0037183E" w:rsidRPr="007B497B" w14:paraId="095471C4" w14:textId="77777777" w:rsidTr="001A552E">
        <w:tc>
          <w:tcPr>
            <w:tcW w:w="1668" w:type="dxa"/>
            <w:shd w:val="clear" w:color="auto" w:fill="auto"/>
          </w:tcPr>
          <w:p w14:paraId="5C9DF651" w14:textId="77777777" w:rsidR="0037183E" w:rsidRPr="007B497B" w:rsidRDefault="0037183E" w:rsidP="001A552E">
            <w:pPr>
              <w:spacing w:before="120" w:line="360" w:lineRule="auto"/>
              <w:jc w:val="both"/>
              <w:rPr>
                <w:rFonts w:cs="Times New Roman"/>
                <w:sz w:val="28"/>
                <w:szCs w:val="28"/>
                <w:lang w:val="uk-UA"/>
              </w:rPr>
            </w:pPr>
            <w:r w:rsidRPr="007B497B">
              <w:rPr>
                <w:rFonts w:cs="Times New Roman"/>
                <w:sz w:val="28"/>
                <w:szCs w:val="28"/>
                <w:lang w:val="uk-UA"/>
              </w:rPr>
              <w:t>1901</w:t>
            </w:r>
          </w:p>
        </w:tc>
        <w:tc>
          <w:tcPr>
            <w:tcW w:w="8753" w:type="dxa"/>
            <w:shd w:val="clear" w:color="auto" w:fill="auto"/>
          </w:tcPr>
          <w:p w14:paraId="32FF5B0B" w14:textId="77777777" w:rsidR="0037183E" w:rsidRPr="007B497B" w:rsidRDefault="0037183E" w:rsidP="001A552E">
            <w:pPr>
              <w:spacing w:before="120" w:line="360" w:lineRule="auto"/>
              <w:jc w:val="both"/>
              <w:rPr>
                <w:rFonts w:cs="Times New Roman"/>
                <w:sz w:val="28"/>
                <w:szCs w:val="28"/>
                <w:lang w:val="uk-UA"/>
              </w:rPr>
            </w:pPr>
            <w:r w:rsidRPr="007B497B">
              <w:rPr>
                <w:rFonts w:cs="Times New Roman"/>
                <w:sz w:val="28"/>
                <w:szCs w:val="28"/>
                <w:lang w:val="uk-UA"/>
              </w:rPr>
              <w:t xml:space="preserve">Був зроблений наступний важливий крок: </w:t>
            </w:r>
            <w:proofErr w:type="spellStart"/>
            <w:r w:rsidRPr="007B497B">
              <w:rPr>
                <w:rFonts w:cs="Times New Roman"/>
                <w:sz w:val="28"/>
                <w:szCs w:val="28"/>
                <w:lang w:val="uk-UA"/>
              </w:rPr>
              <w:t>ЮджинОпі</w:t>
            </w:r>
            <w:proofErr w:type="spellEnd"/>
            <w:r w:rsidRPr="007B497B">
              <w:rPr>
                <w:rFonts w:cs="Times New Roman"/>
                <w:sz w:val="28"/>
                <w:szCs w:val="28"/>
                <w:lang w:val="uk-UA"/>
              </w:rPr>
              <w:t xml:space="preserve"> чітко показав, що «цукровий діабет обумовлений руйнуванням острівців підшлункової залози, і виникає тільки коли ці тільця частково або повністю зруйновані». У наступні два десятиліття було зроблено декілька спроб виділити </w:t>
            </w:r>
            <w:proofErr w:type="spellStart"/>
            <w:r w:rsidRPr="007B497B">
              <w:rPr>
                <w:rFonts w:cs="Times New Roman"/>
                <w:sz w:val="28"/>
                <w:szCs w:val="28"/>
                <w:lang w:val="uk-UA"/>
              </w:rPr>
              <w:t>острівцевий</w:t>
            </w:r>
            <w:proofErr w:type="spellEnd"/>
            <w:r w:rsidRPr="007B497B">
              <w:rPr>
                <w:rFonts w:cs="Times New Roman"/>
                <w:sz w:val="28"/>
                <w:szCs w:val="28"/>
                <w:lang w:val="uk-UA"/>
              </w:rPr>
              <w:t xml:space="preserve"> секрет як потенційні ліки.</w:t>
            </w:r>
          </w:p>
        </w:tc>
      </w:tr>
      <w:tr w:rsidR="0037183E" w:rsidRPr="0046118A" w14:paraId="5723A71B" w14:textId="77777777" w:rsidTr="001A552E">
        <w:tc>
          <w:tcPr>
            <w:tcW w:w="1668" w:type="dxa"/>
            <w:shd w:val="clear" w:color="auto" w:fill="auto"/>
          </w:tcPr>
          <w:p w14:paraId="079D2B99" w14:textId="77777777" w:rsidR="0037183E" w:rsidRPr="007B497B" w:rsidRDefault="0037183E" w:rsidP="001A552E">
            <w:pPr>
              <w:spacing w:before="120" w:line="360" w:lineRule="auto"/>
              <w:rPr>
                <w:rFonts w:cs="Times New Roman"/>
                <w:sz w:val="28"/>
                <w:szCs w:val="28"/>
                <w:lang w:val="uk-UA"/>
              </w:rPr>
            </w:pPr>
            <w:r w:rsidRPr="007B497B">
              <w:rPr>
                <w:rFonts w:cs="Times New Roman"/>
                <w:sz w:val="28"/>
                <w:szCs w:val="28"/>
                <w:lang w:val="uk-UA"/>
              </w:rPr>
              <w:t>11 січня 1922 року</w:t>
            </w:r>
          </w:p>
        </w:tc>
        <w:tc>
          <w:tcPr>
            <w:tcW w:w="8753" w:type="dxa"/>
            <w:shd w:val="clear" w:color="auto" w:fill="auto"/>
          </w:tcPr>
          <w:p w14:paraId="339E3352" w14:textId="77777777" w:rsidR="0037183E" w:rsidRPr="007B497B" w:rsidRDefault="0037183E" w:rsidP="001A552E">
            <w:pPr>
              <w:spacing w:before="120" w:line="360" w:lineRule="auto"/>
              <w:jc w:val="both"/>
              <w:rPr>
                <w:rFonts w:cs="Times New Roman"/>
                <w:sz w:val="28"/>
                <w:szCs w:val="28"/>
                <w:lang w:val="uk-UA"/>
              </w:rPr>
            </w:pPr>
            <w:proofErr w:type="spellStart"/>
            <w:r w:rsidRPr="007B497B">
              <w:rPr>
                <w:rFonts w:cs="Times New Roman"/>
                <w:sz w:val="28"/>
                <w:szCs w:val="28"/>
                <w:lang w:val="uk-UA"/>
              </w:rPr>
              <w:t>Бантинг</w:t>
            </w:r>
            <w:proofErr w:type="spellEnd"/>
            <w:r w:rsidRPr="007B497B">
              <w:rPr>
                <w:rFonts w:cs="Times New Roman"/>
                <w:sz w:val="28"/>
                <w:szCs w:val="28"/>
                <w:lang w:val="uk-UA"/>
              </w:rPr>
              <w:t xml:space="preserve"> та </w:t>
            </w:r>
            <w:proofErr w:type="spellStart"/>
            <w:r w:rsidRPr="007B497B">
              <w:rPr>
                <w:rFonts w:cs="Times New Roman"/>
                <w:sz w:val="28"/>
                <w:szCs w:val="28"/>
                <w:lang w:val="uk-UA"/>
              </w:rPr>
              <w:t>Бест</w:t>
            </w:r>
            <w:proofErr w:type="spellEnd"/>
            <w:r w:rsidRPr="007B497B">
              <w:rPr>
                <w:rFonts w:cs="Times New Roman"/>
                <w:sz w:val="28"/>
                <w:szCs w:val="28"/>
                <w:lang w:val="uk-UA"/>
              </w:rPr>
              <w:t xml:space="preserve"> вперше випробували один із активних екстрактів телячої підшлункової залози, який вони назвали «</w:t>
            </w:r>
            <w:proofErr w:type="spellStart"/>
            <w:r w:rsidRPr="007B497B">
              <w:rPr>
                <w:rFonts w:cs="Times New Roman"/>
                <w:sz w:val="28"/>
                <w:szCs w:val="28"/>
                <w:lang w:val="uk-UA"/>
              </w:rPr>
              <w:t>айлетином</w:t>
            </w:r>
            <w:proofErr w:type="spellEnd"/>
            <w:r w:rsidRPr="007B497B">
              <w:rPr>
                <w:rFonts w:cs="Times New Roman"/>
                <w:sz w:val="28"/>
                <w:szCs w:val="28"/>
                <w:lang w:val="uk-UA"/>
              </w:rPr>
              <w:t xml:space="preserve">» від </w:t>
            </w:r>
            <w:proofErr w:type="spellStart"/>
            <w:r w:rsidRPr="007B497B">
              <w:rPr>
                <w:rFonts w:cs="Times New Roman"/>
                <w:sz w:val="28"/>
                <w:szCs w:val="28"/>
                <w:lang w:val="uk-UA"/>
              </w:rPr>
              <w:t>англ.isle</w:t>
            </w:r>
            <w:proofErr w:type="spellEnd"/>
            <w:r w:rsidRPr="007B497B">
              <w:rPr>
                <w:rFonts w:cs="Times New Roman"/>
                <w:sz w:val="28"/>
                <w:szCs w:val="28"/>
                <w:lang w:val="uk-UA"/>
              </w:rPr>
              <w:t xml:space="preserve"> — острів, на пацієнті — 14-річному Леонарді </w:t>
            </w:r>
            <w:proofErr w:type="spellStart"/>
            <w:r w:rsidRPr="007B497B">
              <w:rPr>
                <w:rFonts w:cs="Times New Roman"/>
                <w:sz w:val="28"/>
                <w:szCs w:val="28"/>
                <w:lang w:val="uk-UA"/>
              </w:rPr>
              <w:t>Томпсоні</w:t>
            </w:r>
            <w:proofErr w:type="spellEnd"/>
            <w:r w:rsidRPr="007B497B">
              <w:rPr>
                <w:rFonts w:cs="Times New Roman"/>
                <w:sz w:val="28"/>
                <w:szCs w:val="28"/>
                <w:lang w:val="uk-UA"/>
              </w:rPr>
              <w:t xml:space="preserve">. Йому ввели по 7,5 мл </w:t>
            </w:r>
            <w:proofErr w:type="spellStart"/>
            <w:r w:rsidRPr="007B497B">
              <w:rPr>
                <w:rFonts w:cs="Times New Roman"/>
                <w:sz w:val="28"/>
                <w:szCs w:val="28"/>
                <w:lang w:val="uk-UA"/>
              </w:rPr>
              <w:t>перепарату</w:t>
            </w:r>
            <w:proofErr w:type="spellEnd"/>
            <w:r w:rsidRPr="007B497B">
              <w:rPr>
                <w:rFonts w:cs="Times New Roman"/>
                <w:sz w:val="28"/>
                <w:szCs w:val="28"/>
                <w:lang w:val="uk-UA"/>
              </w:rPr>
              <w:t xml:space="preserve"> у кожен сідничний м'яз і отримали очікуваний результат: рівень глюкози в крові знизився, проте </w:t>
            </w:r>
            <w:proofErr w:type="spellStart"/>
            <w:r w:rsidRPr="007B497B">
              <w:rPr>
                <w:rFonts w:cs="Times New Roman"/>
                <w:sz w:val="28"/>
                <w:szCs w:val="28"/>
                <w:lang w:val="uk-UA"/>
              </w:rPr>
              <w:t>розвинувся</w:t>
            </w:r>
            <w:proofErr w:type="spellEnd"/>
            <w:r w:rsidRPr="007B497B">
              <w:rPr>
                <w:rFonts w:cs="Times New Roman"/>
                <w:sz w:val="28"/>
                <w:szCs w:val="28"/>
                <w:lang w:val="uk-UA"/>
              </w:rPr>
              <w:t xml:space="preserve"> абсцес та загальне отруєння. Через кілька тижнів після цієї невдачі, </w:t>
            </w:r>
            <w:proofErr w:type="spellStart"/>
            <w:r w:rsidRPr="007B497B">
              <w:rPr>
                <w:rFonts w:cs="Times New Roman"/>
                <w:sz w:val="28"/>
                <w:szCs w:val="28"/>
                <w:lang w:val="uk-UA"/>
              </w:rPr>
              <w:t>Колліп</w:t>
            </w:r>
            <w:proofErr w:type="spellEnd"/>
            <w:r w:rsidRPr="007B497B">
              <w:rPr>
                <w:rFonts w:cs="Times New Roman"/>
                <w:sz w:val="28"/>
                <w:szCs w:val="28"/>
                <w:lang w:val="uk-UA"/>
              </w:rPr>
              <w:t xml:space="preserve"> повідомив </w:t>
            </w:r>
            <w:proofErr w:type="spellStart"/>
            <w:r w:rsidRPr="007B497B">
              <w:rPr>
                <w:rFonts w:cs="Times New Roman"/>
                <w:sz w:val="28"/>
                <w:szCs w:val="28"/>
                <w:lang w:val="uk-UA"/>
              </w:rPr>
              <w:t>Бантингу</w:t>
            </w:r>
            <w:proofErr w:type="spellEnd"/>
            <w:r w:rsidRPr="007B497B">
              <w:rPr>
                <w:rFonts w:cs="Times New Roman"/>
                <w:sz w:val="28"/>
                <w:szCs w:val="28"/>
                <w:lang w:val="uk-UA"/>
              </w:rPr>
              <w:t>, що йому врешті вдалось отримати нетоксичний екстракт.</w:t>
            </w:r>
          </w:p>
        </w:tc>
      </w:tr>
      <w:tr w:rsidR="0037183E" w:rsidRPr="0046118A" w14:paraId="7ADD9F36" w14:textId="77777777" w:rsidTr="001A552E">
        <w:tc>
          <w:tcPr>
            <w:tcW w:w="1668" w:type="dxa"/>
            <w:shd w:val="clear" w:color="auto" w:fill="auto"/>
          </w:tcPr>
          <w:p w14:paraId="0DCE9A3E" w14:textId="77777777" w:rsidR="0037183E" w:rsidRPr="007B497B" w:rsidRDefault="0037183E" w:rsidP="001A552E">
            <w:pPr>
              <w:spacing w:before="120" w:line="360" w:lineRule="auto"/>
              <w:jc w:val="both"/>
              <w:rPr>
                <w:rFonts w:cs="Times New Roman"/>
                <w:sz w:val="28"/>
                <w:szCs w:val="28"/>
                <w:lang w:val="uk-UA"/>
              </w:rPr>
            </w:pPr>
            <w:r w:rsidRPr="007B497B">
              <w:rPr>
                <w:rFonts w:cs="Times New Roman"/>
                <w:sz w:val="28"/>
                <w:szCs w:val="28"/>
                <w:lang w:val="uk-UA" w:eastAsia="ru-RU"/>
              </w:rPr>
              <w:t>1923</w:t>
            </w:r>
          </w:p>
        </w:tc>
        <w:tc>
          <w:tcPr>
            <w:tcW w:w="8753" w:type="dxa"/>
            <w:shd w:val="clear" w:color="auto" w:fill="auto"/>
          </w:tcPr>
          <w:p w14:paraId="49FFF16C" w14:textId="77777777" w:rsidR="0037183E" w:rsidRPr="007B497B" w:rsidRDefault="0037183E" w:rsidP="001A552E">
            <w:pPr>
              <w:spacing w:before="120" w:line="360" w:lineRule="auto"/>
              <w:jc w:val="both"/>
              <w:rPr>
                <w:rFonts w:cs="Times New Roman"/>
                <w:sz w:val="28"/>
                <w:szCs w:val="28"/>
                <w:lang w:val="uk-UA"/>
              </w:rPr>
            </w:pPr>
            <w:r w:rsidRPr="007B497B">
              <w:rPr>
                <w:rFonts w:cs="Times New Roman"/>
                <w:sz w:val="28"/>
                <w:szCs w:val="28"/>
                <w:lang w:val="uk-UA" w:eastAsia="ru-RU"/>
              </w:rPr>
              <w:t xml:space="preserve">За революційне відкриття інсуліну </w:t>
            </w:r>
            <w:proofErr w:type="spellStart"/>
            <w:r w:rsidRPr="007B497B">
              <w:rPr>
                <w:rFonts w:cs="Times New Roman"/>
                <w:sz w:val="28"/>
                <w:szCs w:val="28"/>
                <w:lang w:val="uk-UA" w:eastAsia="ru-RU"/>
              </w:rPr>
              <w:t>Маклеод</w:t>
            </w:r>
            <w:proofErr w:type="spellEnd"/>
            <w:r w:rsidRPr="007B497B">
              <w:rPr>
                <w:rFonts w:cs="Times New Roman"/>
                <w:sz w:val="28"/>
                <w:szCs w:val="28"/>
                <w:lang w:val="uk-UA" w:eastAsia="ru-RU"/>
              </w:rPr>
              <w:t xml:space="preserve"> і </w:t>
            </w:r>
            <w:proofErr w:type="spellStart"/>
            <w:r w:rsidRPr="007B497B">
              <w:rPr>
                <w:rFonts w:cs="Times New Roman"/>
                <w:sz w:val="28"/>
                <w:szCs w:val="28"/>
                <w:lang w:val="uk-UA" w:eastAsia="ru-RU"/>
              </w:rPr>
              <w:t>Бантінг</w:t>
            </w:r>
            <w:proofErr w:type="spellEnd"/>
            <w:r w:rsidRPr="007B497B">
              <w:rPr>
                <w:rFonts w:cs="Times New Roman"/>
                <w:sz w:val="28"/>
                <w:szCs w:val="28"/>
                <w:lang w:val="uk-UA" w:eastAsia="ru-RU"/>
              </w:rPr>
              <w:t xml:space="preserve"> були удостоєні </w:t>
            </w:r>
            <w:r w:rsidRPr="007B497B">
              <w:rPr>
                <w:rFonts w:cs="Times New Roman"/>
                <w:sz w:val="28"/>
                <w:szCs w:val="28"/>
                <w:lang w:val="uk-UA"/>
              </w:rPr>
              <w:t>Нобелівської премії з фізіології і медицини</w:t>
            </w:r>
            <w:r w:rsidRPr="007B497B">
              <w:rPr>
                <w:rFonts w:cs="Times New Roman"/>
                <w:sz w:val="28"/>
                <w:szCs w:val="28"/>
                <w:lang w:val="uk-UA" w:eastAsia="ru-RU"/>
              </w:rPr>
              <w:t>.</w:t>
            </w:r>
          </w:p>
        </w:tc>
      </w:tr>
    </w:tbl>
    <w:p w14:paraId="2331D8CC" w14:textId="77777777" w:rsidR="0037183E" w:rsidRPr="007B497B" w:rsidRDefault="0037183E" w:rsidP="00B52E64">
      <w:pPr>
        <w:spacing w:line="360" w:lineRule="auto"/>
        <w:ind w:firstLine="709"/>
        <w:jc w:val="center"/>
        <w:rPr>
          <w:rFonts w:cs="Times New Roman"/>
          <w:sz w:val="28"/>
          <w:szCs w:val="28"/>
          <w:lang w:val="uk-UA"/>
        </w:rPr>
      </w:pPr>
    </w:p>
    <w:p w14:paraId="4A56DF74" w14:textId="77777777" w:rsidR="00B768B7" w:rsidRPr="007B497B" w:rsidRDefault="00B768B7" w:rsidP="00B768B7">
      <w:pPr>
        <w:spacing w:line="360" w:lineRule="auto"/>
        <w:ind w:firstLine="709"/>
        <w:jc w:val="center"/>
        <w:rPr>
          <w:rFonts w:cs="Times New Roman"/>
          <w:sz w:val="28"/>
          <w:szCs w:val="28"/>
          <w:lang w:val="uk-UA" w:eastAsia="ru-RU"/>
        </w:rPr>
      </w:pPr>
      <w:r w:rsidRPr="007B497B">
        <w:rPr>
          <w:rFonts w:cs="Times New Roman"/>
          <w:sz w:val="28"/>
          <w:szCs w:val="28"/>
          <w:lang w:val="uk-UA" w:eastAsia="ru-RU"/>
        </w:rPr>
        <w:br w:type="page"/>
      </w:r>
      <w:r w:rsidRPr="007B497B">
        <w:rPr>
          <w:rFonts w:cs="Times New Roman"/>
          <w:sz w:val="28"/>
          <w:szCs w:val="28"/>
          <w:lang w:val="uk-UA" w:eastAsia="ru-RU"/>
        </w:rPr>
        <w:lastRenderedPageBreak/>
        <w:t xml:space="preserve">Додаток </w:t>
      </w:r>
      <w:r w:rsidR="002D2FAE" w:rsidRPr="007B497B">
        <w:rPr>
          <w:rFonts w:cs="Times New Roman"/>
          <w:sz w:val="28"/>
          <w:szCs w:val="28"/>
          <w:lang w:val="uk-UA" w:eastAsia="ru-RU"/>
        </w:rPr>
        <w:t>Б</w:t>
      </w:r>
    </w:p>
    <w:p w14:paraId="01C73AB6" w14:textId="77777777" w:rsidR="00B768B7" w:rsidRPr="007B497B" w:rsidRDefault="002D2FAE" w:rsidP="00B768B7">
      <w:pPr>
        <w:spacing w:line="360" w:lineRule="auto"/>
        <w:ind w:firstLine="709"/>
        <w:jc w:val="center"/>
        <w:rPr>
          <w:rFonts w:cs="Times New Roman"/>
          <w:sz w:val="28"/>
          <w:szCs w:val="28"/>
          <w:lang w:val="uk-UA" w:eastAsia="ru-RU"/>
        </w:rPr>
      </w:pPr>
      <w:r w:rsidRPr="007B497B">
        <w:rPr>
          <w:rFonts w:cs="Times New Roman"/>
          <w:sz w:val="28"/>
          <w:szCs w:val="28"/>
          <w:lang w:val="uk-UA" w:eastAsia="ru-RU"/>
        </w:rPr>
        <w:t>Інсулінотерапія</w:t>
      </w:r>
    </w:p>
    <w:p w14:paraId="53241C3A" w14:textId="77777777" w:rsidR="00B768B7" w:rsidRPr="007B497B" w:rsidRDefault="00B768B7" w:rsidP="00B768B7">
      <w:pPr>
        <w:spacing w:line="360" w:lineRule="auto"/>
        <w:ind w:firstLine="709"/>
        <w:jc w:val="both"/>
        <w:rPr>
          <w:rFonts w:cs="Times New Roman"/>
          <w:sz w:val="28"/>
          <w:szCs w:val="28"/>
          <w:lang w:val="uk-UA"/>
        </w:rPr>
      </w:pPr>
    </w:p>
    <w:p w14:paraId="2B5BBB2F" w14:textId="77777777" w:rsidR="002D2FAE" w:rsidRPr="007B497B" w:rsidRDefault="002D2FAE" w:rsidP="002D2FAE">
      <w:pPr>
        <w:spacing w:line="360" w:lineRule="auto"/>
        <w:ind w:firstLine="709"/>
        <w:jc w:val="center"/>
        <w:rPr>
          <w:rFonts w:cs="Times New Roman"/>
          <w:sz w:val="28"/>
          <w:szCs w:val="28"/>
          <w:lang w:val="uk-UA"/>
        </w:rPr>
      </w:pPr>
      <w:r w:rsidRPr="007B497B">
        <w:rPr>
          <w:rFonts w:cs="Times New Roman"/>
          <w:sz w:val="28"/>
          <w:szCs w:val="28"/>
          <w:lang w:val="uk-UA"/>
        </w:rPr>
        <w:t>Введення препарату інсуліну за допомогою шприц-ручки.</w:t>
      </w:r>
    </w:p>
    <w:p w14:paraId="7928C9F2" w14:textId="5269D797" w:rsidR="00B768B7" w:rsidRPr="007B497B" w:rsidRDefault="00EB30E6" w:rsidP="00B768B7">
      <w:pPr>
        <w:spacing w:line="360" w:lineRule="auto"/>
        <w:jc w:val="center"/>
        <w:rPr>
          <w:noProof/>
          <w:lang w:val="uk-UA" w:eastAsia="uk-UA" w:bidi="ar-SA"/>
        </w:rPr>
      </w:pPr>
      <w:r w:rsidRPr="007B497B">
        <w:rPr>
          <w:noProof/>
          <w:lang w:val="uk-UA" w:eastAsia="uk-UA" w:bidi="ar-SA"/>
        </w:rPr>
        <w:drawing>
          <wp:inline distT="0" distB="0" distL="0" distR="0" wp14:anchorId="2645D3B6" wp14:editId="46735AA9">
            <wp:extent cx="3764915" cy="3261995"/>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4915" cy="3261995"/>
                    </a:xfrm>
                    <a:prstGeom prst="rect">
                      <a:avLst/>
                    </a:prstGeom>
                    <a:noFill/>
                    <a:ln>
                      <a:noFill/>
                    </a:ln>
                  </pic:spPr>
                </pic:pic>
              </a:graphicData>
            </a:graphic>
          </wp:inline>
        </w:drawing>
      </w:r>
      <w:r w:rsidR="00B768B7" w:rsidRPr="007B497B">
        <w:rPr>
          <w:noProof/>
          <w:lang w:val="uk-UA" w:eastAsia="uk-UA" w:bidi="ar-SA"/>
        </w:rPr>
        <w:t xml:space="preserve">  </w:t>
      </w:r>
    </w:p>
    <w:p w14:paraId="2CD83AE2" w14:textId="77777777" w:rsidR="002D2FAE" w:rsidRPr="007B497B" w:rsidRDefault="002D2FAE" w:rsidP="002D2FAE">
      <w:pPr>
        <w:spacing w:line="360" w:lineRule="auto"/>
        <w:ind w:firstLine="709"/>
        <w:jc w:val="center"/>
        <w:rPr>
          <w:rFonts w:cs="Times New Roman"/>
          <w:sz w:val="28"/>
          <w:szCs w:val="28"/>
          <w:lang w:val="uk-UA"/>
        </w:rPr>
      </w:pPr>
    </w:p>
    <w:p w14:paraId="7E57AE37" w14:textId="77777777" w:rsidR="002D2FAE" w:rsidRPr="007B497B" w:rsidRDefault="002D2FAE" w:rsidP="002D2FAE">
      <w:pPr>
        <w:spacing w:line="360" w:lineRule="auto"/>
        <w:ind w:firstLine="709"/>
        <w:jc w:val="center"/>
        <w:rPr>
          <w:rFonts w:cs="Times New Roman"/>
          <w:sz w:val="28"/>
          <w:szCs w:val="28"/>
          <w:lang w:val="uk-UA"/>
        </w:rPr>
      </w:pPr>
    </w:p>
    <w:p w14:paraId="04C36414" w14:textId="77777777" w:rsidR="002D2FAE" w:rsidRPr="007B497B" w:rsidRDefault="002D2FAE" w:rsidP="002D2FAE">
      <w:pPr>
        <w:spacing w:line="360" w:lineRule="auto"/>
        <w:ind w:firstLine="709"/>
        <w:jc w:val="center"/>
        <w:rPr>
          <w:rFonts w:cs="Times New Roman"/>
          <w:sz w:val="28"/>
          <w:szCs w:val="28"/>
          <w:lang w:val="uk-UA"/>
        </w:rPr>
      </w:pPr>
      <w:r w:rsidRPr="007B497B">
        <w:rPr>
          <w:rFonts w:cs="Times New Roman"/>
          <w:sz w:val="28"/>
          <w:szCs w:val="28"/>
          <w:lang w:val="uk-UA"/>
        </w:rPr>
        <w:t>Інсулінова помпа.</w:t>
      </w:r>
    </w:p>
    <w:p w14:paraId="56E2FC8D" w14:textId="664629BF" w:rsidR="00B768B7" w:rsidRPr="007B497B" w:rsidRDefault="00EB30E6" w:rsidP="00B768B7">
      <w:pPr>
        <w:spacing w:line="360" w:lineRule="auto"/>
        <w:jc w:val="center"/>
        <w:rPr>
          <w:noProof/>
          <w:lang w:val="uk-UA" w:eastAsia="uk-UA" w:bidi="ar-SA"/>
        </w:rPr>
      </w:pPr>
      <w:r w:rsidRPr="007B497B">
        <w:rPr>
          <w:noProof/>
          <w:lang w:val="uk-UA" w:eastAsia="uk-UA" w:bidi="ar-SA"/>
        </w:rPr>
        <w:drawing>
          <wp:inline distT="0" distB="0" distL="0" distR="0" wp14:anchorId="5FD7A4CA" wp14:editId="75C37400">
            <wp:extent cx="3377565" cy="3048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7565" cy="3048000"/>
                    </a:xfrm>
                    <a:prstGeom prst="rect">
                      <a:avLst/>
                    </a:prstGeom>
                    <a:noFill/>
                    <a:ln>
                      <a:noFill/>
                    </a:ln>
                  </pic:spPr>
                </pic:pic>
              </a:graphicData>
            </a:graphic>
          </wp:inline>
        </w:drawing>
      </w:r>
    </w:p>
    <w:p w14:paraId="5CFF8A48" w14:textId="77777777" w:rsidR="002D2FAE" w:rsidRPr="007B497B" w:rsidRDefault="002D2FAE" w:rsidP="00B768B7">
      <w:pPr>
        <w:spacing w:line="360" w:lineRule="auto"/>
        <w:jc w:val="center"/>
        <w:rPr>
          <w:noProof/>
          <w:lang w:val="uk-UA" w:eastAsia="uk-UA" w:bidi="ar-SA"/>
        </w:rPr>
      </w:pPr>
    </w:p>
    <w:p w14:paraId="5268DCEC" w14:textId="77777777" w:rsidR="00C61959" w:rsidRPr="007B497B" w:rsidRDefault="00C61959" w:rsidP="00B768B7">
      <w:pPr>
        <w:spacing w:line="360" w:lineRule="auto"/>
        <w:jc w:val="center"/>
        <w:rPr>
          <w:rFonts w:cs="Times New Roman"/>
          <w:sz w:val="28"/>
          <w:szCs w:val="28"/>
          <w:lang w:val="uk-UA" w:eastAsia="ru-RU"/>
        </w:rPr>
      </w:pPr>
      <w:r w:rsidRPr="007B497B">
        <w:rPr>
          <w:rFonts w:cs="Times New Roman"/>
          <w:sz w:val="28"/>
          <w:szCs w:val="28"/>
          <w:lang w:val="uk-UA" w:eastAsia="ru-RU"/>
        </w:rPr>
        <w:br w:type="page"/>
      </w:r>
      <w:r w:rsidRPr="007B497B">
        <w:rPr>
          <w:rFonts w:cs="Times New Roman"/>
          <w:sz w:val="28"/>
          <w:szCs w:val="28"/>
          <w:lang w:val="uk-UA" w:eastAsia="ru-RU"/>
        </w:rPr>
        <w:lastRenderedPageBreak/>
        <w:t xml:space="preserve">Додаток </w:t>
      </w:r>
      <w:r w:rsidR="002F325C" w:rsidRPr="007B497B">
        <w:rPr>
          <w:rFonts w:cs="Times New Roman"/>
          <w:sz w:val="28"/>
          <w:szCs w:val="28"/>
          <w:lang w:val="uk-UA" w:eastAsia="ru-RU"/>
        </w:rPr>
        <w:t>В</w:t>
      </w:r>
    </w:p>
    <w:p w14:paraId="1BF031BD" w14:textId="77777777" w:rsidR="00C61959" w:rsidRPr="007B497B" w:rsidRDefault="00C61959" w:rsidP="00C61959">
      <w:pPr>
        <w:spacing w:line="360" w:lineRule="auto"/>
        <w:ind w:firstLine="709"/>
        <w:jc w:val="center"/>
        <w:rPr>
          <w:rFonts w:cs="Times New Roman"/>
          <w:sz w:val="28"/>
          <w:szCs w:val="28"/>
          <w:lang w:val="uk-UA" w:eastAsia="ru-RU"/>
        </w:rPr>
      </w:pPr>
      <w:r w:rsidRPr="007B497B">
        <w:rPr>
          <w:rFonts w:cs="Times New Roman"/>
          <w:sz w:val="28"/>
          <w:szCs w:val="28"/>
          <w:lang w:val="uk-UA" w:eastAsia="ru-RU"/>
        </w:rPr>
        <w:t>Головне вікно програми</w:t>
      </w:r>
    </w:p>
    <w:p w14:paraId="68B0D7A1" w14:textId="77777777" w:rsidR="00C61959" w:rsidRPr="007B497B" w:rsidRDefault="00C61959" w:rsidP="00C61959">
      <w:pPr>
        <w:spacing w:line="360" w:lineRule="auto"/>
        <w:ind w:firstLine="709"/>
        <w:jc w:val="center"/>
        <w:rPr>
          <w:rFonts w:cs="Times New Roman"/>
          <w:sz w:val="28"/>
          <w:szCs w:val="28"/>
          <w:lang w:val="uk-UA" w:eastAsia="ru-RU"/>
        </w:rPr>
      </w:pPr>
    </w:p>
    <w:p w14:paraId="634D2FA0" w14:textId="77777777" w:rsidR="00C61959" w:rsidRPr="007B497B" w:rsidRDefault="00C61959" w:rsidP="00C61959">
      <w:pPr>
        <w:spacing w:line="360" w:lineRule="auto"/>
        <w:ind w:firstLine="709"/>
        <w:jc w:val="center"/>
        <w:rPr>
          <w:rFonts w:cs="Times New Roman"/>
          <w:sz w:val="28"/>
          <w:szCs w:val="28"/>
          <w:lang w:val="uk-UA" w:eastAsia="ru-RU"/>
        </w:rPr>
      </w:pPr>
    </w:p>
    <w:p w14:paraId="2328FBCC" w14:textId="0900FF81" w:rsidR="00A13E29" w:rsidRPr="007B497B" w:rsidRDefault="00EB30E6" w:rsidP="00B52E64">
      <w:pPr>
        <w:spacing w:line="360" w:lineRule="auto"/>
        <w:ind w:firstLine="709"/>
        <w:jc w:val="both"/>
        <w:rPr>
          <w:rFonts w:cs="Times New Roman"/>
          <w:sz w:val="28"/>
          <w:szCs w:val="28"/>
          <w:lang w:val="uk-UA" w:eastAsia="ru-RU"/>
        </w:rPr>
      </w:pPr>
      <w:r w:rsidRPr="007B497B">
        <w:rPr>
          <w:noProof/>
          <w:lang w:val="uk-UA" w:eastAsia="uk-UA" w:bidi="ar-SA"/>
        </w:rPr>
        <w:drawing>
          <wp:inline distT="0" distB="0" distL="0" distR="0" wp14:anchorId="6ED9B1A5" wp14:editId="14C948F8">
            <wp:extent cx="5972175" cy="4712335"/>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l="19331" t="27002" r="19881" b="8997"/>
                    <a:stretch>
                      <a:fillRect/>
                    </a:stretch>
                  </pic:blipFill>
                  <pic:spPr bwMode="auto">
                    <a:xfrm>
                      <a:off x="0" y="0"/>
                      <a:ext cx="5972175" cy="4712335"/>
                    </a:xfrm>
                    <a:prstGeom prst="rect">
                      <a:avLst/>
                    </a:prstGeom>
                    <a:noFill/>
                    <a:ln>
                      <a:noFill/>
                    </a:ln>
                  </pic:spPr>
                </pic:pic>
              </a:graphicData>
            </a:graphic>
          </wp:inline>
        </w:drawing>
      </w:r>
    </w:p>
    <w:p w14:paraId="76507F72" w14:textId="77777777" w:rsidR="009D35D9" w:rsidRPr="007B497B" w:rsidRDefault="009D35D9" w:rsidP="009D35D9">
      <w:pPr>
        <w:spacing w:line="360" w:lineRule="auto"/>
        <w:ind w:firstLine="709"/>
        <w:jc w:val="center"/>
        <w:rPr>
          <w:rFonts w:cs="Times New Roman"/>
          <w:sz w:val="28"/>
          <w:szCs w:val="28"/>
          <w:lang w:val="uk-UA" w:eastAsia="ru-RU"/>
        </w:rPr>
      </w:pPr>
      <w:r w:rsidRPr="007B497B">
        <w:rPr>
          <w:rFonts w:cs="Times New Roman"/>
          <w:sz w:val="28"/>
          <w:szCs w:val="28"/>
          <w:lang w:val="uk-UA" w:eastAsia="ru-RU"/>
        </w:rPr>
        <w:br w:type="page"/>
      </w:r>
      <w:r w:rsidRPr="007B497B">
        <w:rPr>
          <w:rFonts w:cs="Times New Roman"/>
          <w:sz w:val="28"/>
          <w:szCs w:val="28"/>
          <w:lang w:val="uk-UA" w:eastAsia="ru-RU"/>
        </w:rPr>
        <w:lastRenderedPageBreak/>
        <w:t xml:space="preserve">Додаток </w:t>
      </w:r>
      <w:r w:rsidR="002F325C" w:rsidRPr="007B497B">
        <w:rPr>
          <w:rFonts w:cs="Times New Roman"/>
          <w:sz w:val="28"/>
          <w:szCs w:val="28"/>
          <w:lang w:val="uk-UA" w:eastAsia="ru-RU"/>
        </w:rPr>
        <w:t>Г</w:t>
      </w:r>
    </w:p>
    <w:p w14:paraId="09363D6A" w14:textId="77777777" w:rsidR="009D35D9" w:rsidRPr="007B497B" w:rsidRDefault="009D35D9" w:rsidP="009D35D9">
      <w:pPr>
        <w:spacing w:line="360" w:lineRule="auto"/>
        <w:ind w:firstLine="709"/>
        <w:jc w:val="center"/>
        <w:rPr>
          <w:rFonts w:cs="Times New Roman"/>
          <w:sz w:val="28"/>
          <w:szCs w:val="28"/>
          <w:lang w:val="uk-UA" w:eastAsia="ru-RU"/>
        </w:rPr>
      </w:pPr>
      <w:r w:rsidRPr="007B497B">
        <w:rPr>
          <w:rFonts w:cs="Times New Roman"/>
          <w:bCs/>
          <w:iCs/>
          <w:sz w:val="28"/>
          <w:szCs w:val="28"/>
          <w:lang w:val="uk-UA" w:eastAsia="ru-RU" w:bidi="ar-SA"/>
        </w:rPr>
        <w:t>Вікно введення особистих даних користувача</w:t>
      </w:r>
    </w:p>
    <w:p w14:paraId="00DECEDF" w14:textId="77777777" w:rsidR="009D35D9" w:rsidRPr="007B497B" w:rsidRDefault="009D35D9" w:rsidP="009D35D9">
      <w:pPr>
        <w:spacing w:line="360" w:lineRule="auto"/>
        <w:jc w:val="both"/>
        <w:rPr>
          <w:rFonts w:cs="Times New Roman"/>
          <w:sz w:val="28"/>
          <w:szCs w:val="28"/>
          <w:lang w:val="uk-UA" w:eastAsia="ru-RU"/>
        </w:rPr>
      </w:pPr>
    </w:p>
    <w:p w14:paraId="7EB2FFCC" w14:textId="77777777" w:rsidR="009D35D9" w:rsidRPr="007B497B" w:rsidRDefault="009D35D9" w:rsidP="00B52E64">
      <w:pPr>
        <w:spacing w:line="360" w:lineRule="auto"/>
        <w:ind w:firstLine="709"/>
        <w:jc w:val="both"/>
        <w:rPr>
          <w:rFonts w:cs="Times New Roman"/>
          <w:sz w:val="28"/>
          <w:szCs w:val="28"/>
          <w:lang w:val="uk-UA" w:eastAsia="ru-RU"/>
        </w:rPr>
      </w:pPr>
    </w:p>
    <w:p w14:paraId="340C3D8E" w14:textId="716A2692" w:rsidR="009D35D9" w:rsidRPr="007B497B" w:rsidRDefault="00EB30E6" w:rsidP="009D35D9">
      <w:pPr>
        <w:spacing w:line="360" w:lineRule="auto"/>
        <w:ind w:firstLine="709"/>
        <w:jc w:val="center"/>
        <w:rPr>
          <w:rFonts w:cs="Times New Roman"/>
          <w:sz w:val="28"/>
          <w:szCs w:val="28"/>
          <w:lang w:val="uk-UA" w:eastAsia="ru-RU"/>
        </w:rPr>
      </w:pPr>
      <w:r w:rsidRPr="007B497B">
        <w:rPr>
          <w:noProof/>
          <w:lang w:val="uk-UA" w:eastAsia="uk-UA" w:bidi="ar-SA"/>
        </w:rPr>
        <w:drawing>
          <wp:inline distT="0" distB="0" distL="0" distR="0" wp14:anchorId="30810619" wp14:editId="4EA37FC9">
            <wp:extent cx="4704080" cy="2520950"/>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l="32645" t="37735" r="33015" b="37770"/>
                    <a:stretch>
                      <a:fillRect/>
                    </a:stretch>
                  </pic:blipFill>
                  <pic:spPr bwMode="auto">
                    <a:xfrm>
                      <a:off x="0" y="0"/>
                      <a:ext cx="4704080" cy="2520950"/>
                    </a:xfrm>
                    <a:prstGeom prst="rect">
                      <a:avLst/>
                    </a:prstGeom>
                    <a:noFill/>
                    <a:ln>
                      <a:noFill/>
                    </a:ln>
                  </pic:spPr>
                </pic:pic>
              </a:graphicData>
            </a:graphic>
          </wp:inline>
        </w:drawing>
      </w:r>
    </w:p>
    <w:p w14:paraId="54A24D1F" w14:textId="77777777" w:rsidR="009D35D9" w:rsidRPr="007B497B" w:rsidRDefault="009D35D9" w:rsidP="009D35D9">
      <w:pPr>
        <w:spacing w:line="360" w:lineRule="auto"/>
        <w:ind w:firstLine="709"/>
        <w:jc w:val="center"/>
        <w:rPr>
          <w:rFonts w:cs="Times New Roman"/>
          <w:sz w:val="28"/>
          <w:szCs w:val="28"/>
          <w:lang w:val="uk-UA" w:eastAsia="ru-RU"/>
        </w:rPr>
      </w:pPr>
      <w:r w:rsidRPr="007B497B">
        <w:rPr>
          <w:rFonts w:cs="Times New Roman"/>
          <w:sz w:val="28"/>
          <w:szCs w:val="28"/>
          <w:lang w:val="uk-UA" w:eastAsia="ru-RU"/>
        </w:rPr>
        <w:br w:type="page"/>
      </w:r>
      <w:r w:rsidRPr="007B497B">
        <w:rPr>
          <w:rFonts w:cs="Times New Roman"/>
          <w:sz w:val="28"/>
          <w:szCs w:val="28"/>
          <w:lang w:val="uk-UA" w:eastAsia="ru-RU"/>
        </w:rPr>
        <w:lastRenderedPageBreak/>
        <w:t xml:space="preserve">Додаток </w:t>
      </w:r>
      <w:r w:rsidR="002F325C" w:rsidRPr="007B497B">
        <w:rPr>
          <w:rFonts w:cs="Times New Roman"/>
          <w:sz w:val="28"/>
          <w:szCs w:val="28"/>
          <w:lang w:val="uk-UA" w:eastAsia="ru-RU"/>
        </w:rPr>
        <w:t>Д</w:t>
      </w:r>
    </w:p>
    <w:p w14:paraId="7175849C" w14:textId="77777777" w:rsidR="009D35D9" w:rsidRPr="007B497B" w:rsidRDefault="009D35D9" w:rsidP="009D35D9">
      <w:pPr>
        <w:spacing w:line="360" w:lineRule="auto"/>
        <w:ind w:firstLine="709"/>
        <w:jc w:val="center"/>
        <w:rPr>
          <w:rFonts w:cs="Times New Roman"/>
          <w:sz w:val="28"/>
          <w:szCs w:val="28"/>
          <w:lang w:val="uk-UA" w:eastAsia="ru-RU"/>
        </w:rPr>
      </w:pPr>
      <w:r w:rsidRPr="007B497B">
        <w:rPr>
          <w:rFonts w:cs="Times New Roman"/>
          <w:sz w:val="28"/>
          <w:szCs w:val="28"/>
          <w:lang w:val="uk-UA" w:eastAsia="ru-RU"/>
        </w:rPr>
        <w:t>Вікно історії ін’єкцій</w:t>
      </w:r>
    </w:p>
    <w:p w14:paraId="446D5985" w14:textId="77777777" w:rsidR="009D35D9" w:rsidRPr="007B497B" w:rsidRDefault="009D35D9" w:rsidP="009D35D9">
      <w:pPr>
        <w:spacing w:line="360" w:lineRule="auto"/>
        <w:ind w:firstLine="709"/>
        <w:jc w:val="center"/>
        <w:rPr>
          <w:rFonts w:cs="Times New Roman"/>
          <w:sz w:val="28"/>
          <w:szCs w:val="28"/>
          <w:lang w:val="uk-UA" w:eastAsia="ru-RU"/>
        </w:rPr>
      </w:pPr>
    </w:p>
    <w:p w14:paraId="32101F1B" w14:textId="77777777" w:rsidR="009D35D9" w:rsidRPr="007B497B" w:rsidRDefault="009D35D9" w:rsidP="009D35D9">
      <w:pPr>
        <w:spacing w:line="360" w:lineRule="auto"/>
        <w:ind w:firstLine="709"/>
        <w:jc w:val="center"/>
        <w:rPr>
          <w:rFonts w:cs="Times New Roman"/>
          <w:sz w:val="28"/>
          <w:szCs w:val="28"/>
          <w:lang w:val="uk-UA" w:eastAsia="ru-RU"/>
        </w:rPr>
      </w:pPr>
    </w:p>
    <w:p w14:paraId="2F8615D8" w14:textId="19987B3A" w:rsidR="009D35D9" w:rsidRPr="007B497B" w:rsidRDefault="00EB30E6" w:rsidP="009D35D9">
      <w:pPr>
        <w:spacing w:line="360" w:lineRule="auto"/>
        <w:ind w:firstLine="709"/>
        <w:jc w:val="center"/>
        <w:rPr>
          <w:rFonts w:cs="Times New Roman"/>
          <w:sz w:val="28"/>
          <w:szCs w:val="28"/>
          <w:lang w:val="uk-UA" w:eastAsia="ru-RU"/>
        </w:rPr>
      </w:pPr>
      <w:r w:rsidRPr="007B497B">
        <w:rPr>
          <w:noProof/>
          <w:lang w:val="uk-UA" w:eastAsia="uk-UA" w:bidi="ar-SA"/>
        </w:rPr>
        <w:drawing>
          <wp:inline distT="0" distB="0" distL="0" distR="0" wp14:anchorId="60D3A9FF" wp14:editId="3BD9477E">
            <wp:extent cx="5915025" cy="3261995"/>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l="26274" t="32495" r="26642" b="32742"/>
                    <a:stretch>
                      <a:fillRect/>
                    </a:stretch>
                  </pic:blipFill>
                  <pic:spPr bwMode="auto">
                    <a:xfrm>
                      <a:off x="0" y="0"/>
                      <a:ext cx="5915025" cy="3261995"/>
                    </a:xfrm>
                    <a:prstGeom prst="rect">
                      <a:avLst/>
                    </a:prstGeom>
                    <a:noFill/>
                    <a:ln>
                      <a:noFill/>
                    </a:ln>
                  </pic:spPr>
                </pic:pic>
              </a:graphicData>
            </a:graphic>
          </wp:inline>
        </w:drawing>
      </w:r>
    </w:p>
    <w:p w14:paraId="4600BA70" w14:textId="77777777" w:rsidR="009D35D9" w:rsidRPr="007B497B" w:rsidRDefault="009D35D9" w:rsidP="009D35D9">
      <w:pPr>
        <w:spacing w:line="360" w:lineRule="auto"/>
        <w:ind w:firstLine="709"/>
        <w:jc w:val="center"/>
        <w:rPr>
          <w:rFonts w:cs="Times New Roman"/>
          <w:sz w:val="28"/>
          <w:szCs w:val="28"/>
          <w:lang w:val="uk-UA" w:eastAsia="ru-RU"/>
        </w:rPr>
      </w:pPr>
    </w:p>
    <w:p w14:paraId="24FD32A8" w14:textId="77777777" w:rsidR="009D35D9" w:rsidRPr="007B497B" w:rsidRDefault="009D35D9" w:rsidP="009D35D9">
      <w:pPr>
        <w:spacing w:line="360" w:lineRule="auto"/>
        <w:ind w:firstLine="709"/>
        <w:jc w:val="center"/>
        <w:rPr>
          <w:rFonts w:cs="Times New Roman"/>
          <w:sz w:val="28"/>
          <w:szCs w:val="28"/>
          <w:lang w:val="uk-UA" w:eastAsia="ru-RU"/>
        </w:rPr>
      </w:pPr>
      <w:r w:rsidRPr="007B497B">
        <w:rPr>
          <w:rFonts w:cs="Times New Roman"/>
          <w:sz w:val="28"/>
          <w:szCs w:val="28"/>
          <w:lang w:val="uk-UA" w:eastAsia="ru-RU"/>
        </w:rPr>
        <w:br w:type="page"/>
      </w:r>
      <w:r w:rsidRPr="007B497B">
        <w:rPr>
          <w:rFonts w:cs="Times New Roman"/>
          <w:sz w:val="28"/>
          <w:szCs w:val="28"/>
          <w:lang w:val="uk-UA" w:eastAsia="ru-RU"/>
        </w:rPr>
        <w:lastRenderedPageBreak/>
        <w:t xml:space="preserve">Додаток </w:t>
      </w:r>
      <w:r w:rsidR="002F325C" w:rsidRPr="007B497B">
        <w:rPr>
          <w:rFonts w:cs="Times New Roman"/>
          <w:sz w:val="28"/>
          <w:szCs w:val="28"/>
          <w:lang w:val="uk-UA" w:eastAsia="ru-RU"/>
        </w:rPr>
        <w:t>Е</w:t>
      </w:r>
    </w:p>
    <w:p w14:paraId="208D13F3" w14:textId="77777777" w:rsidR="009D35D9" w:rsidRPr="007B497B" w:rsidRDefault="009D35D9" w:rsidP="009D35D9">
      <w:pPr>
        <w:spacing w:line="360" w:lineRule="auto"/>
        <w:ind w:firstLine="709"/>
        <w:jc w:val="center"/>
        <w:rPr>
          <w:rFonts w:cs="Times New Roman"/>
          <w:sz w:val="28"/>
          <w:szCs w:val="28"/>
          <w:lang w:val="uk-UA" w:eastAsia="ru-RU"/>
        </w:rPr>
      </w:pPr>
      <w:r w:rsidRPr="007B497B">
        <w:rPr>
          <w:rFonts w:cs="Times New Roman"/>
          <w:sz w:val="28"/>
          <w:szCs w:val="28"/>
          <w:lang w:val="uk-UA" w:eastAsia="ru-RU"/>
        </w:rPr>
        <w:t>Вікно довідки</w:t>
      </w:r>
    </w:p>
    <w:p w14:paraId="5F431E9A" w14:textId="77777777" w:rsidR="009D35D9" w:rsidRPr="007B497B" w:rsidRDefault="009D35D9" w:rsidP="00B52E64">
      <w:pPr>
        <w:spacing w:line="360" w:lineRule="auto"/>
        <w:ind w:firstLine="709"/>
        <w:jc w:val="both"/>
        <w:rPr>
          <w:rFonts w:cs="Times New Roman"/>
          <w:sz w:val="28"/>
          <w:szCs w:val="28"/>
          <w:lang w:val="uk-UA" w:eastAsia="ru-RU"/>
        </w:rPr>
      </w:pPr>
    </w:p>
    <w:p w14:paraId="2CF9E52B" w14:textId="77777777" w:rsidR="009D35D9" w:rsidRPr="007B497B" w:rsidRDefault="009D35D9" w:rsidP="00B52E64">
      <w:pPr>
        <w:spacing w:line="360" w:lineRule="auto"/>
        <w:ind w:firstLine="709"/>
        <w:jc w:val="both"/>
        <w:rPr>
          <w:rFonts w:cs="Times New Roman"/>
          <w:sz w:val="28"/>
          <w:szCs w:val="28"/>
          <w:lang w:val="uk-UA" w:eastAsia="ru-RU"/>
        </w:rPr>
      </w:pPr>
    </w:p>
    <w:p w14:paraId="09D979B1" w14:textId="4BF79F74" w:rsidR="009D35D9" w:rsidRPr="007B497B" w:rsidRDefault="00EB30E6" w:rsidP="00B52E64">
      <w:pPr>
        <w:spacing w:line="360" w:lineRule="auto"/>
        <w:ind w:firstLine="709"/>
        <w:jc w:val="both"/>
        <w:rPr>
          <w:rFonts w:cs="Times New Roman"/>
          <w:sz w:val="28"/>
          <w:szCs w:val="28"/>
          <w:lang w:val="uk-UA" w:eastAsia="ru-RU"/>
        </w:rPr>
      </w:pPr>
      <w:r w:rsidRPr="007B497B">
        <w:rPr>
          <w:noProof/>
          <w:lang w:val="uk-UA" w:eastAsia="uk-UA" w:bidi="ar-SA"/>
        </w:rPr>
        <w:drawing>
          <wp:inline distT="0" distB="0" distL="0" distR="0" wp14:anchorId="332D8F54" wp14:editId="14884CD1">
            <wp:extent cx="5972175" cy="320421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l="21950" t="29996" r="22141" b="30002"/>
                    <a:stretch>
                      <a:fillRect/>
                    </a:stretch>
                  </pic:blipFill>
                  <pic:spPr bwMode="auto">
                    <a:xfrm>
                      <a:off x="0" y="0"/>
                      <a:ext cx="5972175" cy="3204210"/>
                    </a:xfrm>
                    <a:prstGeom prst="rect">
                      <a:avLst/>
                    </a:prstGeom>
                    <a:noFill/>
                    <a:ln>
                      <a:noFill/>
                    </a:ln>
                  </pic:spPr>
                </pic:pic>
              </a:graphicData>
            </a:graphic>
          </wp:inline>
        </w:drawing>
      </w:r>
    </w:p>
    <w:p w14:paraId="771E3152" w14:textId="77777777" w:rsidR="00B768B7" w:rsidRPr="007B497B" w:rsidRDefault="00B768B7" w:rsidP="00B768B7">
      <w:pPr>
        <w:spacing w:line="360" w:lineRule="auto"/>
        <w:ind w:firstLine="709"/>
        <w:jc w:val="center"/>
        <w:rPr>
          <w:noProof/>
          <w:lang w:val="uk-UA" w:eastAsia="uk-UA" w:bidi="ar-SA"/>
        </w:rPr>
      </w:pPr>
    </w:p>
    <w:p w14:paraId="5C571591" w14:textId="77777777" w:rsidR="00A15E37" w:rsidRPr="007B497B" w:rsidRDefault="00A15E37" w:rsidP="002F325C">
      <w:pPr>
        <w:spacing w:line="360" w:lineRule="auto"/>
        <w:rPr>
          <w:rFonts w:cs="Times New Roman"/>
          <w:sz w:val="28"/>
          <w:szCs w:val="28"/>
          <w:lang w:val="uk-UA"/>
        </w:rPr>
      </w:pPr>
    </w:p>
    <w:sectPr w:rsidR="00A15E37" w:rsidRPr="007B497B">
      <w:headerReference w:type="even" r:id="rId16"/>
      <w:headerReference w:type="default" r:id="rId17"/>
      <w:footerReference w:type="even" r:id="rId18"/>
      <w:footerReference w:type="default" r:id="rId19"/>
      <w:headerReference w:type="first" r:id="rId20"/>
      <w:footerReference w:type="first" r:id="rId21"/>
      <w:pgSz w:w="11906" w:h="16838"/>
      <w:pgMar w:top="1134" w:right="567" w:bottom="1134" w:left="1134" w:header="284" w:footer="720" w:gutter="0"/>
      <w:cols w:space="720"/>
      <w:docGrid w:linePitch="2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EBCEEF" w14:textId="77777777" w:rsidR="0046118A" w:rsidRDefault="0046118A">
      <w:r>
        <w:separator/>
      </w:r>
    </w:p>
  </w:endnote>
  <w:endnote w:type="continuationSeparator" w:id="0">
    <w:p w14:paraId="68039CB3" w14:textId="77777777" w:rsidR="0046118A" w:rsidRDefault="00461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SimSun">
    <w:altName w:val="Arial Unicode MS"/>
    <w:panose1 w:val="02010600030101010101"/>
    <w:charset w:val="86"/>
    <w:family w:val="auto"/>
    <w:notTrueType/>
    <w:pitch w:val="variable"/>
    <w:sig w:usb0="00000000" w:usb1="080E0000" w:usb2="00000010" w:usb3="00000000" w:csb0="00040000" w:csb1="00000000"/>
  </w:font>
  <w:font w:name="Mangal">
    <w:panose1 w:val="00000400000000000000"/>
    <w:charset w:val="00"/>
    <w:family w:val="auto"/>
    <w:pitch w:val="variable"/>
    <w:sig w:usb0="00008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Microsoft YaHei">
    <w:altName w:val="Arial Unicode MS"/>
    <w:charset w:val="86"/>
    <w:family w:val="swiss"/>
    <w:pitch w:val="variable"/>
    <w:sig w:usb0="80000287" w:usb1="280F3C52" w:usb2="00000016" w:usb3="00000000" w:csb0="0004001F" w:csb1="00000000"/>
  </w:font>
  <w:font w:name="Arial">
    <w:panose1 w:val="020B0604020202020204"/>
    <w:charset w:val="CC"/>
    <w:family w:val="swiss"/>
    <w:pitch w:val="variable"/>
    <w:sig w:usb0="20002A87" w:usb1="80000000" w:usb2="00000008" w:usb3="00000000" w:csb0="000001FF" w:csb1="00000000"/>
  </w:font>
  <w:font w:name="Franklin Gothic Book">
    <w:panose1 w:val="020B0503020102020204"/>
    <w:charset w:val="CC"/>
    <w:family w:val="swiss"/>
    <w:pitch w:val="variable"/>
    <w:sig w:usb0="00000287" w:usb1="00000000" w:usb2="00000000" w:usb3="00000000" w:csb0="0000009F" w:csb1="00000000"/>
  </w:font>
  <w:font w:name="Lucida Grande CY">
    <w:charset w:val="59"/>
    <w:family w:val="auto"/>
    <w:pitch w:val="variable"/>
    <w:sig w:usb0="E1000AEF" w:usb1="5000A1FF" w:usb2="00000000" w:usb3="00000000" w:csb0="000001B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61002A87" w:usb1="80000000" w:usb2="00000008" w:usb3="00000000" w:csb0="0001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8D0975" w14:textId="77777777" w:rsidR="0046118A" w:rsidRDefault="0046118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7D90B5" w14:textId="77777777" w:rsidR="0046118A" w:rsidRDefault="0046118A"/>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E3F543" w14:textId="77777777" w:rsidR="0046118A" w:rsidRDefault="0046118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E34268" w14:textId="77777777" w:rsidR="0046118A" w:rsidRDefault="0046118A">
      <w:r>
        <w:separator/>
      </w:r>
    </w:p>
  </w:footnote>
  <w:footnote w:type="continuationSeparator" w:id="0">
    <w:p w14:paraId="4A872AB5" w14:textId="77777777" w:rsidR="0046118A" w:rsidRDefault="004611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6531AB" w14:textId="77777777" w:rsidR="0046118A" w:rsidRDefault="0046118A">
    <w:pPr>
      <w:pStyle w:val="ac"/>
      <w:ind w:right="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8336E8" w14:textId="77777777" w:rsidR="0046118A" w:rsidRDefault="0046118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AD25DA" w14:textId="77777777" w:rsidR="0046118A" w:rsidRDefault="0046118A">
    <w:pPr>
      <w:pStyle w:val="ac"/>
      <w:ind w:right="360"/>
      <w:jc w:val="right"/>
    </w:pPr>
    <w:r>
      <w:fldChar w:fldCharType="begin"/>
    </w:r>
    <w:r>
      <w:instrText xml:space="preserve"> PAGE </w:instrText>
    </w:r>
    <w:r>
      <w:fldChar w:fldCharType="separate"/>
    </w:r>
    <w:r w:rsidR="00C625FA">
      <w:rPr>
        <w:noProof/>
      </w:rPr>
      <w:t>4</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48EC1E" w14:textId="77777777" w:rsidR="0046118A" w:rsidRDefault="0046118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676AC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2"/>
    <w:multiLevelType w:val="multilevel"/>
    <w:tmpl w:val="3AFA0F88"/>
    <w:lvl w:ilvl="0">
      <w:start w:val="1"/>
      <w:numFmt w:val="decimal"/>
      <w:lvlText w:val="%1."/>
      <w:lvlJc w:val="left"/>
      <w:pPr>
        <w:tabs>
          <w:tab w:val="num" w:pos="0"/>
        </w:tabs>
        <w:ind w:left="720" w:hanging="360"/>
      </w:pPr>
      <w:rPr>
        <w:rFonts w:hint="default"/>
      </w:rPr>
    </w:lvl>
    <w:lvl w:ilvl="1">
      <w:start w:val="1"/>
      <w:numFmt w:val="bullet"/>
      <w:lvlText w:val=""/>
      <w:lvlJc w:val="left"/>
      <w:pPr>
        <w:tabs>
          <w:tab w:val="num" w:pos="0"/>
        </w:tabs>
        <w:ind w:left="1080" w:hanging="360"/>
      </w:pPr>
      <w:rPr>
        <w:rFonts w:ascii="Symbol" w:hAnsi="Symbol" w:hint="default"/>
      </w:rPr>
    </w:lvl>
    <w:lvl w:ilvl="2">
      <w:start w:val="1"/>
      <w:numFmt w:val="lowerRoman"/>
      <w:lvlText w:val="%3."/>
      <w:lvlJc w:val="right"/>
      <w:pPr>
        <w:tabs>
          <w:tab w:val="num" w:pos="0"/>
        </w:tabs>
        <w:ind w:left="1440" w:hanging="360"/>
      </w:pPr>
    </w:lvl>
    <w:lvl w:ilvl="3">
      <w:start w:val="1"/>
      <w:numFmt w:val="decimal"/>
      <w:lvlText w:val="%4."/>
      <w:lvlJc w:val="left"/>
      <w:pPr>
        <w:tabs>
          <w:tab w:val="num" w:pos="0"/>
        </w:tabs>
        <w:ind w:left="1800" w:hanging="360"/>
      </w:pPr>
    </w:lvl>
    <w:lvl w:ilvl="4">
      <w:start w:val="1"/>
      <w:numFmt w:val="lowerLetter"/>
      <w:lvlText w:val="%5."/>
      <w:lvlJc w:val="left"/>
      <w:pPr>
        <w:tabs>
          <w:tab w:val="num" w:pos="0"/>
        </w:tabs>
        <w:ind w:left="2160" w:hanging="360"/>
      </w:pPr>
    </w:lvl>
    <w:lvl w:ilvl="5">
      <w:start w:val="1"/>
      <w:numFmt w:val="lowerRoman"/>
      <w:lvlText w:val="%6."/>
      <w:lvlJc w:val="right"/>
      <w:pPr>
        <w:tabs>
          <w:tab w:val="num" w:pos="0"/>
        </w:tabs>
        <w:ind w:left="2520" w:hanging="360"/>
      </w:pPr>
    </w:lvl>
    <w:lvl w:ilvl="6">
      <w:start w:val="1"/>
      <w:numFmt w:val="decimal"/>
      <w:lvlText w:val="%7."/>
      <w:lvlJc w:val="left"/>
      <w:pPr>
        <w:tabs>
          <w:tab w:val="num" w:pos="0"/>
        </w:tabs>
        <w:ind w:left="2880" w:hanging="360"/>
      </w:pPr>
    </w:lvl>
    <w:lvl w:ilvl="7">
      <w:start w:val="1"/>
      <w:numFmt w:val="lowerLetter"/>
      <w:lvlText w:val="%8."/>
      <w:lvlJc w:val="left"/>
      <w:pPr>
        <w:tabs>
          <w:tab w:val="num" w:pos="0"/>
        </w:tabs>
        <w:ind w:left="3240" w:hanging="360"/>
      </w:pPr>
    </w:lvl>
    <w:lvl w:ilvl="8">
      <w:start w:val="1"/>
      <w:numFmt w:val="lowerRoman"/>
      <w:lvlText w:val="%9."/>
      <w:lvlJc w:val="right"/>
      <w:pPr>
        <w:tabs>
          <w:tab w:val="num" w:pos="0"/>
        </w:tabs>
        <w:ind w:left="3600" w:hanging="360"/>
      </w:pPr>
    </w:lvl>
  </w:abstractNum>
  <w:abstractNum w:abstractNumId="3">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440" w:hanging="360"/>
      </w:pPr>
    </w:lvl>
    <w:lvl w:ilvl="3">
      <w:start w:val="1"/>
      <w:numFmt w:val="decimal"/>
      <w:lvlText w:val="%4."/>
      <w:lvlJc w:val="left"/>
      <w:pPr>
        <w:tabs>
          <w:tab w:val="num" w:pos="0"/>
        </w:tabs>
        <w:ind w:left="1800" w:hanging="360"/>
      </w:pPr>
    </w:lvl>
    <w:lvl w:ilvl="4">
      <w:start w:val="1"/>
      <w:numFmt w:val="lowerLetter"/>
      <w:lvlText w:val="%5."/>
      <w:lvlJc w:val="left"/>
      <w:pPr>
        <w:tabs>
          <w:tab w:val="num" w:pos="0"/>
        </w:tabs>
        <w:ind w:left="2160" w:hanging="360"/>
      </w:pPr>
    </w:lvl>
    <w:lvl w:ilvl="5">
      <w:start w:val="1"/>
      <w:numFmt w:val="lowerRoman"/>
      <w:lvlText w:val="%6."/>
      <w:lvlJc w:val="right"/>
      <w:pPr>
        <w:tabs>
          <w:tab w:val="num" w:pos="0"/>
        </w:tabs>
        <w:ind w:left="2520" w:hanging="360"/>
      </w:pPr>
    </w:lvl>
    <w:lvl w:ilvl="6">
      <w:start w:val="1"/>
      <w:numFmt w:val="decimal"/>
      <w:lvlText w:val="%7."/>
      <w:lvlJc w:val="left"/>
      <w:pPr>
        <w:tabs>
          <w:tab w:val="num" w:pos="0"/>
        </w:tabs>
        <w:ind w:left="2880" w:hanging="360"/>
      </w:pPr>
    </w:lvl>
    <w:lvl w:ilvl="7">
      <w:start w:val="1"/>
      <w:numFmt w:val="lowerLetter"/>
      <w:lvlText w:val="%8."/>
      <w:lvlJc w:val="left"/>
      <w:pPr>
        <w:tabs>
          <w:tab w:val="num" w:pos="0"/>
        </w:tabs>
        <w:ind w:left="3240" w:hanging="360"/>
      </w:pPr>
    </w:lvl>
    <w:lvl w:ilvl="8">
      <w:start w:val="1"/>
      <w:numFmt w:val="lowerRoman"/>
      <w:lvlText w:val="%9."/>
      <w:lvlJc w:val="right"/>
      <w:pPr>
        <w:tabs>
          <w:tab w:val="num" w:pos="0"/>
        </w:tabs>
        <w:ind w:left="3600" w:hanging="360"/>
      </w:pPr>
    </w:lvl>
  </w:abstractNum>
  <w:abstractNum w:abstractNumId="4">
    <w:nsid w:val="00000004"/>
    <w:multiLevelType w:val="multilevel"/>
    <w:tmpl w:val="00000004"/>
    <w:name w:val="WW8Num4"/>
    <w:lvl w:ilvl="0">
      <w:start w:val="1"/>
      <w:numFmt w:val="decimal"/>
      <w:lvlText w:val="%1.1."/>
      <w:lvlJc w:val="left"/>
      <w:pPr>
        <w:tabs>
          <w:tab w:val="num" w:pos="0"/>
        </w:tabs>
        <w:ind w:left="72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440" w:hanging="360"/>
      </w:pPr>
    </w:lvl>
    <w:lvl w:ilvl="3">
      <w:start w:val="1"/>
      <w:numFmt w:val="decimal"/>
      <w:lvlText w:val="%4."/>
      <w:lvlJc w:val="left"/>
      <w:pPr>
        <w:tabs>
          <w:tab w:val="num" w:pos="0"/>
        </w:tabs>
        <w:ind w:left="1800" w:hanging="360"/>
      </w:pPr>
    </w:lvl>
    <w:lvl w:ilvl="4">
      <w:start w:val="1"/>
      <w:numFmt w:val="lowerLetter"/>
      <w:lvlText w:val="%5."/>
      <w:lvlJc w:val="left"/>
      <w:pPr>
        <w:tabs>
          <w:tab w:val="num" w:pos="0"/>
        </w:tabs>
        <w:ind w:left="2160" w:hanging="360"/>
      </w:pPr>
    </w:lvl>
    <w:lvl w:ilvl="5">
      <w:start w:val="1"/>
      <w:numFmt w:val="lowerRoman"/>
      <w:lvlText w:val="%6."/>
      <w:lvlJc w:val="right"/>
      <w:pPr>
        <w:tabs>
          <w:tab w:val="num" w:pos="0"/>
        </w:tabs>
        <w:ind w:left="2520" w:hanging="360"/>
      </w:pPr>
    </w:lvl>
    <w:lvl w:ilvl="6">
      <w:start w:val="1"/>
      <w:numFmt w:val="decimal"/>
      <w:lvlText w:val="%7."/>
      <w:lvlJc w:val="left"/>
      <w:pPr>
        <w:tabs>
          <w:tab w:val="num" w:pos="0"/>
        </w:tabs>
        <w:ind w:left="2880" w:hanging="360"/>
      </w:pPr>
    </w:lvl>
    <w:lvl w:ilvl="7">
      <w:start w:val="1"/>
      <w:numFmt w:val="lowerLetter"/>
      <w:lvlText w:val="%8."/>
      <w:lvlJc w:val="left"/>
      <w:pPr>
        <w:tabs>
          <w:tab w:val="num" w:pos="0"/>
        </w:tabs>
        <w:ind w:left="3240" w:hanging="360"/>
      </w:pPr>
    </w:lvl>
    <w:lvl w:ilvl="8">
      <w:start w:val="1"/>
      <w:numFmt w:val="lowerRoman"/>
      <w:lvlText w:val="%9."/>
      <w:lvlJc w:val="right"/>
      <w:pPr>
        <w:tabs>
          <w:tab w:val="num" w:pos="0"/>
        </w:tabs>
        <w:ind w:left="3600" w:hanging="360"/>
      </w:pPr>
    </w:lvl>
  </w:abstractNum>
  <w:abstractNum w:abstractNumId="5">
    <w:nsid w:val="00000005"/>
    <w:multiLevelType w:val="multilevel"/>
    <w:tmpl w:val="00000005"/>
    <w:name w:val="WW8Num5"/>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440" w:hanging="360"/>
      </w:pPr>
    </w:lvl>
    <w:lvl w:ilvl="3">
      <w:start w:val="1"/>
      <w:numFmt w:val="decimal"/>
      <w:lvlText w:val="%4."/>
      <w:lvlJc w:val="left"/>
      <w:pPr>
        <w:tabs>
          <w:tab w:val="num" w:pos="0"/>
        </w:tabs>
        <w:ind w:left="1800" w:hanging="360"/>
      </w:pPr>
    </w:lvl>
    <w:lvl w:ilvl="4">
      <w:start w:val="1"/>
      <w:numFmt w:val="lowerLetter"/>
      <w:lvlText w:val="%5."/>
      <w:lvlJc w:val="left"/>
      <w:pPr>
        <w:tabs>
          <w:tab w:val="num" w:pos="0"/>
        </w:tabs>
        <w:ind w:left="2160" w:hanging="360"/>
      </w:pPr>
    </w:lvl>
    <w:lvl w:ilvl="5">
      <w:start w:val="1"/>
      <w:numFmt w:val="lowerRoman"/>
      <w:lvlText w:val="%6."/>
      <w:lvlJc w:val="right"/>
      <w:pPr>
        <w:tabs>
          <w:tab w:val="num" w:pos="0"/>
        </w:tabs>
        <w:ind w:left="2520" w:hanging="360"/>
      </w:pPr>
    </w:lvl>
    <w:lvl w:ilvl="6">
      <w:start w:val="1"/>
      <w:numFmt w:val="decimal"/>
      <w:lvlText w:val="%7."/>
      <w:lvlJc w:val="left"/>
      <w:pPr>
        <w:tabs>
          <w:tab w:val="num" w:pos="0"/>
        </w:tabs>
        <w:ind w:left="2880" w:hanging="360"/>
      </w:pPr>
    </w:lvl>
    <w:lvl w:ilvl="7">
      <w:start w:val="1"/>
      <w:numFmt w:val="lowerLetter"/>
      <w:lvlText w:val="%8."/>
      <w:lvlJc w:val="left"/>
      <w:pPr>
        <w:tabs>
          <w:tab w:val="num" w:pos="0"/>
        </w:tabs>
        <w:ind w:left="3240" w:hanging="360"/>
      </w:pPr>
    </w:lvl>
    <w:lvl w:ilvl="8">
      <w:start w:val="1"/>
      <w:numFmt w:val="lowerRoman"/>
      <w:lvlText w:val="%9."/>
      <w:lvlJc w:val="right"/>
      <w:pPr>
        <w:tabs>
          <w:tab w:val="num" w:pos="0"/>
        </w:tabs>
        <w:ind w:left="3600" w:hanging="360"/>
      </w:pPr>
    </w:lvl>
  </w:abstractNum>
  <w:abstractNum w:abstractNumId="6">
    <w:nsid w:val="00000006"/>
    <w:multiLevelType w:val="multilevel"/>
    <w:tmpl w:val="00000006"/>
    <w:name w:val="WW8Num6"/>
    <w:lvl w:ilvl="0">
      <w:start w:val="1"/>
      <w:numFmt w:val="bullet"/>
      <w:lvlText w:val="l"/>
      <w:lvlJc w:val="left"/>
      <w:pPr>
        <w:tabs>
          <w:tab w:val="num" w:pos="0"/>
        </w:tabs>
        <w:ind w:left="720" w:hanging="360"/>
      </w:pPr>
      <w:rPr>
        <w:rFonts w:ascii="Wingdings" w:hAnsi="Wingdings" w:cs="Wingdings"/>
      </w:rPr>
    </w:lvl>
    <w:lvl w:ilvl="1">
      <w:start w:val="1"/>
      <w:numFmt w:val="bullet"/>
      <w:lvlText w:val="o"/>
      <w:lvlJc w:val="left"/>
      <w:pPr>
        <w:tabs>
          <w:tab w:val="num" w:pos="0"/>
        </w:tabs>
        <w:ind w:left="1080" w:hanging="360"/>
      </w:pPr>
      <w:rPr>
        <w:rFonts w:ascii="OpenSymbol" w:hAnsi="OpenSymbol" w:cs="OpenSymbol"/>
      </w:rPr>
    </w:lvl>
    <w:lvl w:ilvl="2">
      <w:start w:val="1"/>
      <w:numFmt w:val="bullet"/>
      <w:lvlText w:val="l"/>
      <w:lvlJc w:val="left"/>
      <w:pPr>
        <w:tabs>
          <w:tab w:val="num" w:pos="0"/>
        </w:tabs>
        <w:ind w:left="1440" w:hanging="360"/>
      </w:pPr>
      <w:rPr>
        <w:rFonts w:ascii="Wingdings" w:hAnsi="Wingdings" w:cs="Wingdings"/>
      </w:rPr>
    </w:lvl>
    <w:lvl w:ilvl="3">
      <w:start w:val="1"/>
      <w:numFmt w:val="bullet"/>
      <w:lvlText w:val="l"/>
      <w:lvlJc w:val="left"/>
      <w:pPr>
        <w:tabs>
          <w:tab w:val="num" w:pos="0"/>
        </w:tabs>
        <w:ind w:left="1800" w:hanging="360"/>
      </w:pPr>
      <w:rPr>
        <w:rFonts w:ascii="Wingdings" w:hAnsi="Wingdings" w:cs="Wingdings"/>
      </w:rPr>
    </w:lvl>
    <w:lvl w:ilvl="4">
      <w:start w:val="1"/>
      <w:numFmt w:val="bullet"/>
      <w:lvlText w:val="o"/>
      <w:lvlJc w:val="left"/>
      <w:pPr>
        <w:tabs>
          <w:tab w:val="num" w:pos="0"/>
        </w:tabs>
        <w:ind w:left="2160" w:hanging="360"/>
      </w:pPr>
      <w:rPr>
        <w:rFonts w:ascii="OpenSymbol" w:hAnsi="OpenSymbol" w:cs="OpenSymbol"/>
      </w:rPr>
    </w:lvl>
    <w:lvl w:ilvl="5">
      <w:start w:val="1"/>
      <w:numFmt w:val="bullet"/>
      <w:lvlText w:val="l"/>
      <w:lvlJc w:val="left"/>
      <w:pPr>
        <w:tabs>
          <w:tab w:val="num" w:pos="0"/>
        </w:tabs>
        <w:ind w:left="2520" w:hanging="360"/>
      </w:pPr>
      <w:rPr>
        <w:rFonts w:ascii="Wingdings" w:hAnsi="Wingdings" w:cs="Wingdings"/>
      </w:rPr>
    </w:lvl>
    <w:lvl w:ilvl="6">
      <w:start w:val="1"/>
      <w:numFmt w:val="bullet"/>
      <w:lvlText w:val="l"/>
      <w:lvlJc w:val="left"/>
      <w:pPr>
        <w:tabs>
          <w:tab w:val="num" w:pos="0"/>
        </w:tabs>
        <w:ind w:left="2880" w:hanging="360"/>
      </w:pPr>
      <w:rPr>
        <w:rFonts w:ascii="Wingdings" w:hAnsi="Wingdings" w:cs="Wingdings"/>
      </w:rPr>
    </w:lvl>
    <w:lvl w:ilvl="7">
      <w:start w:val="1"/>
      <w:numFmt w:val="bullet"/>
      <w:lvlText w:val="o"/>
      <w:lvlJc w:val="left"/>
      <w:pPr>
        <w:tabs>
          <w:tab w:val="num" w:pos="0"/>
        </w:tabs>
        <w:ind w:left="3240" w:hanging="360"/>
      </w:pPr>
      <w:rPr>
        <w:rFonts w:ascii="OpenSymbol" w:hAnsi="OpenSymbol" w:cs="OpenSymbol"/>
      </w:rPr>
    </w:lvl>
    <w:lvl w:ilvl="8">
      <w:start w:val="1"/>
      <w:numFmt w:val="bullet"/>
      <w:lvlText w:val="l"/>
      <w:lvlJc w:val="left"/>
      <w:pPr>
        <w:tabs>
          <w:tab w:val="num" w:pos="0"/>
        </w:tabs>
        <w:ind w:left="3600" w:hanging="360"/>
      </w:pPr>
      <w:rPr>
        <w:rFonts w:ascii="Wingdings" w:hAnsi="Wingdings" w:cs="Wingdings"/>
      </w:rPr>
    </w:lvl>
  </w:abstractNum>
  <w:abstractNum w:abstractNumId="7">
    <w:nsid w:val="00000007"/>
    <w:multiLevelType w:val="multilevel"/>
    <w:tmpl w:val="00000007"/>
    <w:name w:val="WW8Num7"/>
    <w:lvl w:ilvl="0">
      <w:start w:val="1"/>
      <w:numFmt w:val="decimal"/>
      <w:lvlText w:val="%1."/>
      <w:lvlJc w:val="left"/>
      <w:pPr>
        <w:tabs>
          <w:tab w:val="num" w:pos="377"/>
        </w:tabs>
        <w:ind w:left="377" w:hanging="360"/>
      </w:pPr>
      <w:rPr>
        <w:sz w:val="24"/>
        <w:szCs w:val="24"/>
      </w:rPr>
    </w:lvl>
    <w:lvl w:ilvl="1">
      <w:start w:val="1"/>
      <w:numFmt w:val="decimal"/>
      <w:lvlText w:val="%2."/>
      <w:lvlJc w:val="left"/>
      <w:pPr>
        <w:tabs>
          <w:tab w:val="num" w:pos="737"/>
        </w:tabs>
        <w:ind w:left="737" w:hanging="360"/>
      </w:pPr>
      <w:rPr>
        <w:sz w:val="24"/>
        <w:szCs w:val="24"/>
      </w:rPr>
    </w:lvl>
    <w:lvl w:ilvl="2">
      <w:start w:val="1"/>
      <w:numFmt w:val="decimal"/>
      <w:lvlText w:val="%3."/>
      <w:lvlJc w:val="left"/>
      <w:pPr>
        <w:tabs>
          <w:tab w:val="num" w:pos="1097"/>
        </w:tabs>
        <w:ind w:left="1097" w:hanging="360"/>
      </w:pPr>
      <w:rPr>
        <w:sz w:val="24"/>
        <w:szCs w:val="24"/>
      </w:rPr>
    </w:lvl>
    <w:lvl w:ilvl="3">
      <w:start w:val="1"/>
      <w:numFmt w:val="decimal"/>
      <w:lvlText w:val="%4."/>
      <w:lvlJc w:val="left"/>
      <w:pPr>
        <w:tabs>
          <w:tab w:val="num" w:pos="1457"/>
        </w:tabs>
        <w:ind w:left="1457" w:hanging="360"/>
      </w:pPr>
      <w:rPr>
        <w:sz w:val="24"/>
        <w:szCs w:val="24"/>
      </w:rPr>
    </w:lvl>
    <w:lvl w:ilvl="4">
      <w:start w:val="1"/>
      <w:numFmt w:val="decimal"/>
      <w:lvlText w:val="%5."/>
      <w:lvlJc w:val="left"/>
      <w:pPr>
        <w:tabs>
          <w:tab w:val="num" w:pos="1817"/>
        </w:tabs>
        <w:ind w:left="1817" w:hanging="360"/>
      </w:pPr>
      <w:rPr>
        <w:sz w:val="24"/>
        <w:szCs w:val="24"/>
      </w:rPr>
    </w:lvl>
    <w:lvl w:ilvl="5">
      <w:start w:val="1"/>
      <w:numFmt w:val="decimal"/>
      <w:lvlText w:val="%6."/>
      <w:lvlJc w:val="left"/>
      <w:pPr>
        <w:tabs>
          <w:tab w:val="num" w:pos="2177"/>
        </w:tabs>
        <w:ind w:left="2177" w:hanging="360"/>
      </w:pPr>
      <w:rPr>
        <w:sz w:val="24"/>
        <w:szCs w:val="24"/>
      </w:rPr>
    </w:lvl>
    <w:lvl w:ilvl="6">
      <w:start w:val="1"/>
      <w:numFmt w:val="decimal"/>
      <w:lvlText w:val="%7."/>
      <w:lvlJc w:val="left"/>
      <w:pPr>
        <w:tabs>
          <w:tab w:val="num" w:pos="2537"/>
        </w:tabs>
        <w:ind w:left="2537" w:hanging="360"/>
      </w:pPr>
      <w:rPr>
        <w:sz w:val="24"/>
        <w:szCs w:val="24"/>
      </w:rPr>
    </w:lvl>
    <w:lvl w:ilvl="7">
      <w:start w:val="1"/>
      <w:numFmt w:val="decimal"/>
      <w:lvlText w:val="%8."/>
      <w:lvlJc w:val="left"/>
      <w:pPr>
        <w:tabs>
          <w:tab w:val="num" w:pos="2897"/>
        </w:tabs>
        <w:ind w:left="2897" w:hanging="360"/>
      </w:pPr>
      <w:rPr>
        <w:sz w:val="24"/>
        <w:szCs w:val="24"/>
      </w:rPr>
    </w:lvl>
    <w:lvl w:ilvl="8">
      <w:start w:val="1"/>
      <w:numFmt w:val="decimal"/>
      <w:lvlText w:val="%9."/>
      <w:lvlJc w:val="left"/>
      <w:pPr>
        <w:tabs>
          <w:tab w:val="num" w:pos="3257"/>
        </w:tabs>
        <w:ind w:left="3257" w:hanging="360"/>
      </w:pPr>
      <w:rPr>
        <w:sz w:val="24"/>
        <w:szCs w:val="24"/>
      </w:rPr>
    </w:lvl>
  </w:abstractNum>
  <w:abstractNum w:abstractNumId="8">
    <w:nsid w:val="00000008"/>
    <w:multiLevelType w:val="singleLevel"/>
    <w:tmpl w:val="00000008"/>
    <w:name w:val="WW8Num8"/>
    <w:lvl w:ilvl="0">
      <w:start w:val="1"/>
      <w:numFmt w:val="bullet"/>
      <w:lvlText w:val=""/>
      <w:lvlJc w:val="left"/>
      <w:pPr>
        <w:tabs>
          <w:tab w:val="num" w:pos="0"/>
        </w:tabs>
        <w:ind w:left="1080" w:hanging="360"/>
      </w:pPr>
      <w:rPr>
        <w:rFonts w:ascii="Symbol" w:hAnsi="Symbol"/>
        <w:sz w:val="24"/>
        <w:szCs w:val="24"/>
      </w:rPr>
    </w:lvl>
  </w:abstractNum>
  <w:abstractNum w:abstractNumId="9">
    <w:nsid w:val="1B0679BD"/>
    <w:multiLevelType w:val="hybridMultilevel"/>
    <w:tmpl w:val="3FE22B82"/>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2F602B0"/>
    <w:multiLevelType w:val="multilevel"/>
    <w:tmpl w:val="00000003"/>
    <w:lvl w:ilvl="0">
      <w:start w:val="1"/>
      <w:numFmt w:val="decimal"/>
      <w:lvlText w:val="%1."/>
      <w:lvlJc w:val="left"/>
      <w:pPr>
        <w:tabs>
          <w:tab w:val="num" w:pos="0"/>
        </w:tabs>
        <w:ind w:left="72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440" w:hanging="360"/>
      </w:pPr>
    </w:lvl>
    <w:lvl w:ilvl="3">
      <w:start w:val="1"/>
      <w:numFmt w:val="decimal"/>
      <w:lvlText w:val="%4."/>
      <w:lvlJc w:val="left"/>
      <w:pPr>
        <w:tabs>
          <w:tab w:val="num" w:pos="0"/>
        </w:tabs>
        <w:ind w:left="1800" w:hanging="360"/>
      </w:pPr>
    </w:lvl>
    <w:lvl w:ilvl="4">
      <w:start w:val="1"/>
      <w:numFmt w:val="lowerLetter"/>
      <w:lvlText w:val="%5."/>
      <w:lvlJc w:val="left"/>
      <w:pPr>
        <w:tabs>
          <w:tab w:val="num" w:pos="0"/>
        </w:tabs>
        <w:ind w:left="2160" w:hanging="360"/>
      </w:pPr>
    </w:lvl>
    <w:lvl w:ilvl="5">
      <w:start w:val="1"/>
      <w:numFmt w:val="lowerRoman"/>
      <w:lvlText w:val="%6."/>
      <w:lvlJc w:val="right"/>
      <w:pPr>
        <w:tabs>
          <w:tab w:val="num" w:pos="0"/>
        </w:tabs>
        <w:ind w:left="2520" w:hanging="360"/>
      </w:pPr>
    </w:lvl>
    <w:lvl w:ilvl="6">
      <w:start w:val="1"/>
      <w:numFmt w:val="decimal"/>
      <w:lvlText w:val="%7."/>
      <w:lvlJc w:val="left"/>
      <w:pPr>
        <w:tabs>
          <w:tab w:val="num" w:pos="0"/>
        </w:tabs>
        <w:ind w:left="2880" w:hanging="360"/>
      </w:pPr>
    </w:lvl>
    <w:lvl w:ilvl="7">
      <w:start w:val="1"/>
      <w:numFmt w:val="lowerLetter"/>
      <w:lvlText w:val="%8."/>
      <w:lvlJc w:val="left"/>
      <w:pPr>
        <w:tabs>
          <w:tab w:val="num" w:pos="0"/>
        </w:tabs>
        <w:ind w:left="3240" w:hanging="360"/>
      </w:pPr>
    </w:lvl>
    <w:lvl w:ilvl="8">
      <w:start w:val="1"/>
      <w:numFmt w:val="lowerRoman"/>
      <w:lvlText w:val="%9."/>
      <w:lvlJc w:val="right"/>
      <w:pPr>
        <w:tabs>
          <w:tab w:val="num" w:pos="0"/>
        </w:tabs>
        <w:ind w:left="3600" w:hanging="360"/>
      </w:pPr>
    </w:lvl>
  </w:abstractNum>
  <w:abstractNum w:abstractNumId="11">
    <w:nsid w:val="27E23D86"/>
    <w:multiLevelType w:val="hybridMultilevel"/>
    <w:tmpl w:val="011A80B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F2A0D80"/>
    <w:multiLevelType w:val="multilevel"/>
    <w:tmpl w:val="F8C08B02"/>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rPr>
        <w:rFonts w:hint="default"/>
      </w:rPr>
    </w:lvl>
    <w:lvl w:ilvl="2">
      <w:start w:val="1"/>
      <w:numFmt w:val="lowerRoman"/>
      <w:lvlText w:val="%3."/>
      <w:lvlJc w:val="right"/>
      <w:pPr>
        <w:tabs>
          <w:tab w:val="num" w:pos="0"/>
        </w:tabs>
        <w:ind w:left="1440" w:hanging="360"/>
      </w:pPr>
    </w:lvl>
    <w:lvl w:ilvl="3">
      <w:start w:val="1"/>
      <w:numFmt w:val="decimal"/>
      <w:lvlText w:val="%4."/>
      <w:lvlJc w:val="left"/>
      <w:pPr>
        <w:tabs>
          <w:tab w:val="num" w:pos="0"/>
        </w:tabs>
        <w:ind w:left="1800" w:hanging="360"/>
      </w:pPr>
    </w:lvl>
    <w:lvl w:ilvl="4">
      <w:start w:val="1"/>
      <w:numFmt w:val="lowerLetter"/>
      <w:lvlText w:val="%5."/>
      <w:lvlJc w:val="left"/>
      <w:pPr>
        <w:tabs>
          <w:tab w:val="num" w:pos="0"/>
        </w:tabs>
        <w:ind w:left="2160" w:hanging="360"/>
      </w:pPr>
    </w:lvl>
    <w:lvl w:ilvl="5">
      <w:start w:val="1"/>
      <w:numFmt w:val="lowerRoman"/>
      <w:lvlText w:val="%6."/>
      <w:lvlJc w:val="right"/>
      <w:pPr>
        <w:tabs>
          <w:tab w:val="num" w:pos="0"/>
        </w:tabs>
        <w:ind w:left="2520" w:hanging="360"/>
      </w:pPr>
    </w:lvl>
    <w:lvl w:ilvl="6">
      <w:start w:val="1"/>
      <w:numFmt w:val="decimal"/>
      <w:lvlText w:val="%7."/>
      <w:lvlJc w:val="left"/>
      <w:pPr>
        <w:tabs>
          <w:tab w:val="num" w:pos="0"/>
        </w:tabs>
        <w:ind w:left="2880" w:hanging="360"/>
      </w:pPr>
    </w:lvl>
    <w:lvl w:ilvl="7">
      <w:start w:val="1"/>
      <w:numFmt w:val="lowerLetter"/>
      <w:lvlText w:val="%8."/>
      <w:lvlJc w:val="left"/>
      <w:pPr>
        <w:tabs>
          <w:tab w:val="num" w:pos="0"/>
        </w:tabs>
        <w:ind w:left="3240" w:hanging="360"/>
      </w:pPr>
    </w:lvl>
    <w:lvl w:ilvl="8">
      <w:start w:val="1"/>
      <w:numFmt w:val="lowerRoman"/>
      <w:lvlText w:val="%9."/>
      <w:lvlJc w:val="right"/>
      <w:pPr>
        <w:tabs>
          <w:tab w:val="num" w:pos="0"/>
        </w:tabs>
        <w:ind w:left="3600" w:hanging="360"/>
      </w:pPr>
    </w:lvl>
  </w:abstractNum>
  <w:abstractNum w:abstractNumId="13">
    <w:nsid w:val="37C11BDC"/>
    <w:multiLevelType w:val="multilevel"/>
    <w:tmpl w:val="06AC653E"/>
    <w:lvl w:ilvl="0">
      <w:start w:val="1"/>
      <w:numFmt w:val="decimal"/>
      <w:lvlText w:val="%1."/>
      <w:lvlJc w:val="left"/>
      <w:pPr>
        <w:tabs>
          <w:tab w:val="num" w:pos="0"/>
        </w:tabs>
        <w:ind w:left="720" w:hanging="360"/>
      </w:pPr>
    </w:lvl>
    <w:lvl w:ilvl="1">
      <w:start w:val="1"/>
      <w:numFmt w:val="lowerLetter"/>
      <w:lvlText w:val="%2."/>
      <w:lvlJc w:val="left"/>
      <w:pPr>
        <w:tabs>
          <w:tab w:val="num" w:pos="0"/>
        </w:tabs>
        <w:ind w:left="1080" w:hanging="360"/>
      </w:pPr>
      <w:rPr>
        <w:rFonts w:hint="default"/>
      </w:rPr>
    </w:lvl>
    <w:lvl w:ilvl="2">
      <w:start w:val="1"/>
      <w:numFmt w:val="lowerRoman"/>
      <w:lvlText w:val="%3."/>
      <w:lvlJc w:val="right"/>
      <w:pPr>
        <w:tabs>
          <w:tab w:val="num" w:pos="0"/>
        </w:tabs>
        <w:ind w:left="1440" w:hanging="360"/>
      </w:pPr>
    </w:lvl>
    <w:lvl w:ilvl="3">
      <w:start w:val="1"/>
      <w:numFmt w:val="decimal"/>
      <w:lvlText w:val="%4."/>
      <w:lvlJc w:val="left"/>
      <w:pPr>
        <w:tabs>
          <w:tab w:val="num" w:pos="0"/>
        </w:tabs>
        <w:ind w:left="1800" w:hanging="360"/>
      </w:pPr>
    </w:lvl>
    <w:lvl w:ilvl="4">
      <w:start w:val="1"/>
      <w:numFmt w:val="lowerLetter"/>
      <w:lvlText w:val="%5."/>
      <w:lvlJc w:val="left"/>
      <w:pPr>
        <w:tabs>
          <w:tab w:val="num" w:pos="0"/>
        </w:tabs>
        <w:ind w:left="2160" w:hanging="360"/>
      </w:pPr>
    </w:lvl>
    <w:lvl w:ilvl="5">
      <w:start w:val="1"/>
      <w:numFmt w:val="lowerRoman"/>
      <w:lvlText w:val="%6."/>
      <w:lvlJc w:val="right"/>
      <w:pPr>
        <w:tabs>
          <w:tab w:val="num" w:pos="0"/>
        </w:tabs>
        <w:ind w:left="2520" w:hanging="360"/>
      </w:pPr>
    </w:lvl>
    <w:lvl w:ilvl="6">
      <w:start w:val="1"/>
      <w:numFmt w:val="decimal"/>
      <w:lvlText w:val="%7."/>
      <w:lvlJc w:val="left"/>
      <w:pPr>
        <w:tabs>
          <w:tab w:val="num" w:pos="0"/>
        </w:tabs>
        <w:ind w:left="2880" w:hanging="360"/>
      </w:pPr>
    </w:lvl>
    <w:lvl w:ilvl="7">
      <w:start w:val="1"/>
      <w:numFmt w:val="lowerLetter"/>
      <w:lvlText w:val="%8."/>
      <w:lvlJc w:val="left"/>
      <w:pPr>
        <w:tabs>
          <w:tab w:val="num" w:pos="0"/>
        </w:tabs>
        <w:ind w:left="3240" w:hanging="360"/>
      </w:pPr>
    </w:lvl>
    <w:lvl w:ilvl="8">
      <w:start w:val="1"/>
      <w:numFmt w:val="lowerRoman"/>
      <w:lvlText w:val="%9."/>
      <w:lvlJc w:val="right"/>
      <w:pPr>
        <w:tabs>
          <w:tab w:val="num" w:pos="0"/>
        </w:tabs>
        <w:ind w:left="3600" w:hanging="360"/>
      </w:pPr>
    </w:lvl>
  </w:abstractNum>
  <w:abstractNum w:abstractNumId="14">
    <w:nsid w:val="3ACB33CF"/>
    <w:multiLevelType w:val="hybridMultilevel"/>
    <w:tmpl w:val="782EEF9C"/>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C1C3EFE"/>
    <w:multiLevelType w:val="hybridMultilevel"/>
    <w:tmpl w:val="A6E8A2CC"/>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D006BE1"/>
    <w:multiLevelType w:val="hybridMultilevel"/>
    <w:tmpl w:val="C3286E70"/>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10"/>
  </w:num>
  <w:num w:numId="10">
    <w:abstractNumId w:val="12"/>
  </w:num>
  <w:num w:numId="11">
    <w:abstractNumId w:val="13"/>
  </w:num>
  <w:num w:numId="12">
    <w:abstractNumId w:val="0"/>
  </w:num>
  <w:num w:numId="13">
    <w:abstractNumId w:val="16"/>
  </w:num>
  <w:num w:numId="14">
    <w:abstractNumId w:val="14"/>
  </w:num>
  <w:num w:numId="15">
    <w:abstractNumId w:val="9"/>
  </w:num>
  <w:num w:numId="16">
    <w:abstractNumId w:val="1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2E64"/>
    <w:rsid w:val="00004A08"/>
    <w:rsid w:val="00013F30"/>
    <w:rsid w:val="00031757"/>
    <w:rsid w:val="00044431"/>
    <w:rsid w:val="000E44D5"/>
    <w:rsid w:val="000F2398"/>
    <w:rsid w:val="00110B0D"/>
    <w:rsid w:val="00181A88"/>
    <w:rsid w:val="001A552E"/>
    <w:rsid w:val="002D2FAE"/>
    <w:rsid w:val="002D57F9"/>
    <w:rsid w:val="002F325C"/>
    <w:rsid w:val="003210DC"/>
    <w:rsid w:val="0037183E"/>
    <w:rsid w:val="003D2C3F"/>
    <w:rsid w:val="003D7DBC"/>
    <w:rsid w:val="003E09AE"/>
    <w:rsid w:val="004554E7"/>
    <w:rsid w:val="0046118A"/>
    <w:rsid w:val="004A5038"/>
    <w:rsid w:val="004A7EF1"/>
    <w:rsid w:val="00536912"/>
    <w:rsid w:val="005C5A2F"/>
    <w:rsid w:val="0063516A"/>
    <w:rsid w:val="0069064B"/>
    <w:rsid w:val="006F19D7"/>
    <w:rsid w:val="00733CE2"/>
    <w:rsid w:val="0073549B"/>
    <w:rsid w:val="007678EB"/>
    <w:rsid w:val="0079775C"/>
    <w:rsid w:val="007B497B"/>
    <w:rsid w:val="0084157B"/>
    <w:rsid w:val="008E4406"/>
    <w:rsid w:val="00916D16"/>
    <w:rsid w:val="00936D2B"/>
    <w:rsid w:val="00980CB8"/>
    <w:rsid w:val="009C1344"/>
    <w:rsid w:val="009D35D9"/>
    <w:rsid w:val="00A13E29"/>
    <w:rsid w:val="00A15E37"/>
    <w:rsid w:val="00AC03AE"/>
    <w:rsid w:val="00B04F2F"/>
    <w:rsid w:val="00B102FE"/>
    <w:rsid w:val="00B52E64"/>
    <w:rsid w:val="00B61BEB"/>
    <w:rsid w:val="00B768B7"/>
    <w:rsid w:val="00B837D8"/>
    <w:rsid w:val="00BA587C"/>
    <w:rsid w:val="00BF1312"/>
    <w:rsid w:val="00C61959"/>
    <w:rsid w:val="00C625FA"/>
    <w:rsid w:val="00C73C2C"/>
    <w:rsid w:val="00CD1456"/>
    <w:rsid w:val="00D219B6"/>
    <w:rsid w:val="00D258BC"/>
    <w:rsid w:val="00D27CDB"/>
    <w:rsid w:val="00D82457"/>
    <w:rsid w:val="00D95905"/>
    <w:rsid w:val="00DC7964"/>
    <w:rsid w:val="00DE1559"/>
    <w:rsid w:val="00EB30E6"/>
    <w:rsid w:val="00EB6555"/>
    <w:rsid w:val="00EE3003"/>
    <w:rsid w:val="00EF5975"/>
    <w:rsid w:val="00F46EBF"/>
    <w:rsid w:val="00F76BBD"/>
    <w:rsid w:val="00F834D6"/>
    <w:rsid w:val="00F91001"/>
    <w:rsid w:val="00FA433B"/>
    <w:rsid w:val="00FE3C5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51F8D16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uppressAutoHyphens/>
    </w:pPr>
    <w:rPr>
      <w:rFonts w:eastAsia="SimSun" w:cs="Mangal"/>
      <w:kern w:val="1"/>
      <w:sz w:val="24"/>
      <w:szCs w:val="24"/>
      <w:lang w:eastAsia="zh-CN" w:bidi="hi-IN"/>
    </w:rPr>
  </w:style>
  <w:style w:type="paragraph" w:styleId="1">
    <w:name w:val="heading 1"/>
    <w:basedOn w:val="a0"/>
    <w:next w:val="a1"/>
    <w:qFormat/>
    <w:pPr>
      <w:widowControl/>
      <w:tabs>
        <w:tab w:val="num" w:pos="0"/>
      </w:tabs>
      <w:spacing w:after="60"/>
      <w:outlineLvl w:val="0"/>
    </w:pPr>
    <w:rPr>
      <w:rFonts w:ascii="Cambria" w:hAnsi="Cambria" w:cs="Times New Roman"/>
      <w:b/>
      <w:bCs/>
      <w:sz w:val="32"/>
      <w:szCs w:val="32"/>
      <w:lang w:bidi="ar-SA"/>
    </w:rPr>
  </w:style>
  <w:style w:type="paragraph" w:styleId="2">
    <w:name w:val="heading 2"/>
    <w:basedOn w:val="a0"/>
    <w:next w:val="a1"/>
    <w:qFormat/>
    <w:pPr>
      <w:widowControl/>
      <w:tabs>
        <w:tab w:val="num" w:pos="0"/>
      </w:tabs>
      <w:spacing w:after="60"/>
      <w:outlineLvl w:val="1"/>
    </w:pPr>
    <w:rPr>
      <w:rFonts w:cs="Arial"/>
      <w:b/>
      <w:bCs/>
      <w:i/>
      <w:iCs/>
      <w:lang w:bidi="ar-SA"/>
    </w:rPr>
  </w:style>
  <w:style w:type="paragraph" w:styleId="3">
    <w:name w:val="heading 3"/>
    <w:basedOn w:val="a0"/>
    <w:next w:val="a1"/>
    <w:qFormat/>
    <w:pPr>
      <w:tabs>
        <w:tab w:val="num" w:pos="0"/>
      </w:tabs>
      <w:ind w:left="720" w:hanging="720"/>
      <w:outlineLvl w:val="2"/>
    </w:pPr>
    <w:rPr>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WW8Num6z0">
    <w:name w:val="WW8Num6z0"/>
    <w:rPr>
      <w:rFonts w:ascii="Wingdings" w:hAnsi="Wingdings" w:cs="Wingdings"/>
    </w:rPr>
  </w:style>
  <w:style w:type="character" w:customStyle="1" w:styleId="WW8Num6z1">
    <w:name w:val="WW8Num6z1"/>
    <w:rPr>
      <w:rFonts w:ascii="OpenSymbol" w:hAnsi="OpenSymbol" w:cs="OpenSymbol"/>
    </w:rPr>
  </w:style>
  <w:style w:type="character" w:customStyle="1" w:styleId="WW8Num7z0">
    <w:name w:val="WW8Num7z0"/>
    <w:rPr>
      <w:sz w:val="24"/>
      <w:szCs w:val="24"/>
    </w:rPr>
  </w:style>
  <w:style w:type="character" w:customStyle="1" w:styleId="WW8Num8z0">
    <w:name w:val="WW8Num8z0"/>
    <w:rPr>
      <w:sz w:val="24"/>
      <w:szCs w:val="24"/>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10z0">
    <w:name w:val="WW8Num10z0"/>
    <w:rPr>
      <w:rFonts w:ascii="Symbol" w:hAnsi="Symbol" w:cs="Symbol"/>
    </w:rPr>
  </w:style>
  <w:style w:type="character" w:customStyle="1" w:styleId="WW8Num10z1">
    <w:name w:val="WW8Num10z1"/>
    <w:rPr>
      <w:rFonts w:ascii="OpenSymbol" w:hAnsi="OpenSymbol" w:cs="OpenSymbol"/>
    </w:rPr>
  </w:style>
  <w:style w:type="character" w:customStyle="1" w:styleId="WW8Num11z0">
    <w:name w:val="WW8Num11z0"/>
    <w:rPr>
      <w:rFonts w:ascii="Times New Roman" w:eastAsia="SimSun" w:hAnsi="Times New Roman" w:cs="Times New Roman"/>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cs="Wingdings"/>
    </w:rPr>
  </w:style>
  <w:style w:type="character" w:customStyle="1" w:styleId="WW8Num11z3">
    <w:name w:val="WW8Num11z3"/>
    <w:rPr>
      <w:rFonts w:ascii="Symbol" w:hAnsi="Symbol" w:cs="Symbol"/>
    </w:rPr>
  </w:style>
  <w:style w:type="character" w:customStyle="1" w:styleId="10">
    <w:name w:val="Шрифт абзацу за промовчанням1"/>
  </w:style>
  <w:style w:type="character" w:customStyle="1" w:styleId="WW8Num1z0">
    <w:name w:val="WW8Num1z0"/>
    <w:rPr>
      <w:rFonts w:ascii="Symbol" w:hAnsi="Symbol" w:cs="Symbol"/>
    </w:rPr>
  </w:style>
  <w:style w:type="character" w:customStyle="1" w:styleId="WW8Num1z2">
    <w:name w:val="WW8Num1z2"/>
    <w:rPr>
      <w:rFonts w:ascii="Courier New" w:hAnsi="Courier New" w:cs="Courier New"/>
    </w:rPr>
  </w:style>
  <w:style w:type="character" w:customStyle="1" w:styleId="WW8Num1z3">
    <w:name w:val="WW8Num1z3"/>
    <w:rPr>
      <w:rFonts w:ascii="Wingdings" w:hAnsi="Wingdings" w:cs="Wingdings"/>
    </w:rPr>
  </w:style>
  <w:style w:type="character" w:customStyle="1" w:styleId="WW8Num7z1">
    <w:name w:val="WW8Num7z1"/>
    <w:rPr>
      <w:rFonts w:ascii="OpenSymbol" w:hAnsi="OpenSymbol" w:cs="OpenSymbol"/>
    </w:rPr>
  </w:style>
  <w:style w:type="character" w:customStyle="1" w:styleId="20">
    <w:name w:val="Шрифт абзацу за промовчанням2"/>
  </w:style>
  <w:style w:type="character" w:customStyle="1" w:styleId="Heading2Char">
    <w:name w:val="Heading 2 Char"/>
    <w:rPr>
      <w:rFonts w:ascii="Arial" w:hAnsi="Arial" w:cs="Arial"/>
      <w:b/>
      <w:i/>
      <w:sz w:val="28"/>
      <w:lang w:val="ru-RU"/>
    </w:rPr>
  </w:style>
  <w:style w:type="character" w:styleId="a5">
    <w:name w:val="Hyperlink"/>
    <w:rPr>
      <w:rFonts w:cs="Times New Roman"/>
      <w:color w:val="000080"/>
      <w:u w:val="single"/>
    </w:rPr>
  </w:style>
  <w:style w:type="character" w:styleId="a6">
    <w:name w:val="Strong"/>
    <w:qFormat/>
    <w:rPr>
      <w:rFonts w:cs="Times New Roman"/>
      <w:b/>
      <w:bCs/>
    </w:rPr>
  </w:style>
  <w:style w:type="character" w:customStyle="1" w:styleId="11">
    <w:name w:val="Номер сторінки1"/>
    <w:rPr>
      <w:rFonts w:cs="Times New Roman"/>
    </w:rPr>
  </w:style>
  <w:style w:type="character" w:customStyle="1" w:styleId="FontStyle14">
    <w:name w:val="Font Style14"/>
    <w:rPr>
      <w:rFonts w:ascii="Times New Roman" w:hAnsi="Times New Roman" w:cs="Times New Roman"/>
      <w:sz w:val="22"/>
    </w:rPr>
  </w:style>
  <w:style w:type="character" w:customStyle="1" w:styleId="FontStyle13">
    <w:name w:val="Font Style13"/>
    <w:rPr>
      <w:rFonts w:ascii="Times New Roman" w:hAnsi="Times New Roman" w:cs="Times New Roman"/>
      <w:b/>
      <w:sz w:val="16"/>
    </w:rPr>
  </w:style>
  <w:style w:type="character" w:customStyle="1" w:styleId="FontStyle21">
    <w:name w:val="Font Style21"/>
    <w:rPr>
      <w:rFonts w:ascii="Franklin Gothic Book" w:hAnsi="Franklin Gothic Book" w:cs="Franklin Gothic Book"/>
      <w:b/>
      <w:sz w:val="24"/>
    </w:rPr>
  </w:style>
  <w:style w:type="character" w:customStyle="1" w:styleId="FontStyle17">
    <w:name w:val="Font Style17"/>
    <w:rPr>
      <w:rFonts w:ascii="Times New Roman" w:hAnsi="Times New Roman" w:cs="Times New Roman"/>
      <w:i/>
      <w:sz w:val="22"/>
    </w:rPr>
  </w:style>
  <w:style w:type="character" w:customStyle="1" w:styleId="howc">
    <w:name w:val="howc"/>
    <w:rPr>
      <w:rFonts w:cs="Times New Roman"/>
    </w:rPr>
  </w:style>
  <w:style w:type="character" w:customStyle="1" w:styleId="howcr">
    <w:name w:val="howcr"/>
    <w:rPr>
      <w:rFonts w:cs="Times New Roman"/>
    </w:rPr>
  </w:style>
  <w:style w:type="character" w:customStyle="1" w:styleId="FontStyle18">
    <w:name w:val="Font Style18"/>
    <w:rPr>
      <w:rFonts w:ascii="Times New Roman" w:hAnsi="Times New Roman" w:cs="Times New Roman"/>
      <w:b/>
      <w:i/>
      <w:sz w:val="22"/>
    </w:rPr>
  </w:style>
  <w:style w:type="character" w:customStyle="1" w:styleId="style241">
    <w:name w:val="style241"/>
    <w:rPr>
      <w:b/>
      <w:sz w:val="29"/>
    </w:rPr>
  </w:style>
  <w:style w:type="character" w:customStyle="1" w:styleId="hps">
    <w:name w:val="hps"/>
    <w:rPr>
      <w:rFonts w:cs="Times New Roman"/>
    </w:rPr>
  </w:style>
  <w:style w:type="character" w:customStyle="1" w:styleId="DocumentMapChar">
    <w:name w:val="Document Map Char"/>
    <w:rPr>
      <w:rFonts w:ascii="Lucida Grande CY" w:hAnsi="Lucida Grande CY" w:cs="Lucida Grande CY"/>
      <w:sz w:val="24"/>
      <w:lang w:val="ru-RU"/>
    </w:rPr>
  </w:style>
  <w:style w:type="character" w:customStyle="1" w:styleId="BalloonTextChar">
    <w:name w:val="Balloon Text Char"/>
    <w:rPr>
      <w:rFonts w:ascii="Lucida Grande CY" w:hAnsi="Lucida Grande CY" w:cs="Lucida Grande CY"/>
      <w:sz w:val="18"/>
      <w:lang w:val="ru-RU"/>
    </w:rPr>
  </w:style>
  <w:style w:type="character" w:customStyle="1" w:styleId="apple-converted-space">
    <w:name w:val="apple-converted-space"/>
  </w:style>
  <w:style w:type="character" w:styleId="a7">
    <w:name w:val="Emphasis"/>
    <w:qFormat/>
    <w:rPr>
      <w:rFonts w:cs="Times New Roman"/>
      <w:i/>
      <w:iCs/>
    </w:rPr>
  </w:style>
  <w:style w:type="character" w:customStyle="1" w:styleId="atn">
    <w:name w:val="atn"/>
  </w:style>
  <w:style w:type="character" w:customStyle="1" w:styleId="SubtitleChar">
    <w:name w:val="Subtitle Char"/>
    <w:rPr>
      <w:rFonts w:ascii="Calibri" w:eastAsia="Tahoma" w:hAnsi="Calibri" w:cs="Times New Roman"/>
      <w:sz w:val="24"/>
    </w:rPr>
  </w:style>
  <w:style w:type="character" w:customStyle="1" w:styleId="Heading1Char">
    <w:name w:val="Heading 1 Char"/>
    <w:rPr>
      <w:rFonts w:ascii="Cambria" w:hAnsi="Cambria" w:cs="Cambria"/>
      <w:b/>
      <w:kern w:val="1"/>
      <w:sz w:val="32"/>
      <w:lang w:val="ru-RU"/>
    </w:rPr>
  </w:style>
  <w:style w:type="character" w:customStyle="1" w:styleId="apple-style-span">
    <w:name w:val="apple-style-span"/>
  </w:style>
  <w:style w:type="character" w:customStyle="1" w:styleId="a8">
    <w:name w:val="Символ нумерации"/>
    <w:rPr>
      <w:sz w:val="24"/>
      <w:szCs w:val="24"/>
    </w:rPr>
  </w:style>
  <w:style w:type="paragraph" w:customStyle="1" w:styleId="a0">
    <w:name w:val="Заголовок"/>
    <w:basedOn w:val="a"/>
    <w:next w:val="a1"/>
    <w:pPr>
      <w:keepNext/>
      <w:spacing w:before="240" w:after="120"/>
    </w:pPr>
    <w:rPr>
      <w:rFonts w:ascii="Arial" w:eastAsia="Microsoft YaHei" w:hAnsi="Arial"/>
      <w:sz w:val="28"/>
      <w:szCs w:val="28"/>
    </w:rPr>
  </w:style>
  <w:style w:type="paragraph" w:styleId="a1">
    <w:name w:val="Body Text"/>
    <w:basedOn w:val="a"/>
    <w:pPr>
      <w:spacing w:after="120"/>
    </w:pPr>
  </w:style>
  <w:style w:type="paragraph" w:styleId="a9">
    <w:name w:val="List"/>
    <w:basedOn w:val="a1"/>
  </w:style>
  <w:style w:type="paragraph" w:styleId="aa">
    <w:name w:val="caption"/>
    <w:basedOn w:val="a"/>
    <w:pPr>
      <w:suppressLineNumbers/>
      <w:spacing w:before="120" w:after="120"/>
    </w:pPr>
    <w:rPr>
      <w:i/>
      <w:iCs/>
    </w:rPr>
  </w:style>
  <w:style w:type="paragraph" w:customStyle="1" w:styleId="21">
    <w:name w:val="Указатель2"/>
    <w:basedOn w:val="a"/>
    <w:pPr>
      <w:suppressLineNumbers/>
    </w:pPr>
  </w:style>
  <w:style w:type="paragraph" w:customStyle="1" w:styleId="12">
    <w:name w:val="Назва об'єкта1"/>
    <w:basedOn w:val="a"/>
    <w:pPr>
      <w:suppressLineNumbers/>
      <w:spacing w:before="120" w:after="120"/>
    </w:pPr>
    <w:rPr>
      <w:i/>
      <w:iCs/>
    </w:rPr>
  </w:style>
  <w:style w:type="paragraph" w:customStyle="1" w:styleId="ab">
    <w:name w:val="Покажчик"/>
    <w:basedOn w:val="a"/>
    <w:pPr>
      <w:suppressLineNumbers/>
    </w:pPr>
  </w:style>
  <w:style w:type="paragraph" w:customStyle="1" w:styleId="13">
    <w:name w:val="Название1"/>
    <w:basedOn w:val="a"/>
    <w:pPr>
      <w:suppressLineNumbers/>
      <w:spacing w:before="120" w:after="120"/>
    </w:pPr>
    <w:rPr>
      <w:i/>
      <w:iCs/>
    </w:rPr>
  </w:style>
  <w:style w:type="paragraph" w:customStyle="1" w:styleId="14">
    <w:name w:val="Указатель1"/>
    <w:basedOn w:val="a"/>
    <w:pPr>
      <w:suppressLineNumbers/>
    </w:pPr>
  </w:style>
  <w:style w:type="paragraph" w:customStyle="1" w:styleId="15">
    <w:name w:val="Абзац списка1"/>
    <w:pPr>
      <w:suppressAutoHyphens/>
      <w:spacing w:after="200"/>
      <w:ind w:left="720"/>
      <w:contextualSpacing/>
    </w:pPr>
    <w:rPr>
      <w:rFonts w:ascii="Calibri" w:eastAsia="SimSun" w:hAnsi="Calibri" w:cs="Calibri"/>
      <w:kern w:val="1"/>
      <w:sz w:val="22"/>
      <w:szCs w:val="22"/>
      <w:lang w:eastAsia="zh-CN"/>
    </w:rPr>
  </w:style>
  <w:style w:type="paragraph" w:customStyle="1" w:styleId="16">
    <w:name w:val="Абзац списку1"/>
    <w:pPr>
      <w:suppressAutoHyphens/>
      <w:spacing w:after="200"/>
      <w:ind w:left="720"/>
      <w:contextualSpacing/>
    </w:pPr>
    <w:rPr>
      <w:rFonts w:ascii="Calibri" w:eastAsia="SimSun" w:hAnsi="Calibri" w:cs="Calibri"/>
      <w:kern w:val="1"/>
      <w:sz w:val="22"/>
      <w:szCs w:val="22"/>
      <w:lang w:val="uk-UA" w:eastAsia="zh-CN"/>
    </w:rPr>
  </w:style>
  <w:style w:type="paragraph" w:styleId="ac">
    <w:name w:val="header"/>
    <w:basedOn w:val="a"/>
    <w:pPr>
      <w:widowControl/>
      <w:suppressLineNumbers/>
      <w:tabs>
        <w:tab w:val="center" w:pos="4819"/>
        <w:tab w:val="right" w:pos="9639"/>
      </w:tabs>
    </w:pPr>
    <w:rPr>
      <w:rFonts w:cs="Times New Roman"/>
      <w:lang w:bidi="ar-SA"/>
    </w:rPr>
  </w:style>
  <w:style w:type="paragraph" w:styleId="ad">
    <w:name w:val="footer"/>
    <w:basedOn w:val="a"/>
    <w:pPr>
      <w:widowControl/>
      <w:suppressLineNumbers/>
      <w:tabs>
        <w:tab w:val="center" w:pos="4819"/>
        <w:tab w:val="right" w:pos="9639"/>
      </w:tabs>
    </w:pPr>
    <w:rPr>
      <w:rFonts w:cs="Times New Roman"/>
      <w:lang w:bidi="ar-SA"/>
    </w:rPr>
  </w:style>
  <w:style w:type="paragraph" w:customStyle="1" w:styleId="210">
    <w:name w:val="Основний текст з відступом 21"/>
    <w:pPr>
      <w:suppressAutoHyphens/>
      <w:ind w:firstLine="567"/>
      <w:jc w:val="both"/>
    </w:pPr>
    <w:rPr>
      <w:rFonts w:eastAsia="SimSun"/>
      <w:kern w:val="1"/>
      <w:lang w:eastAsia="zh-CN"/>
    </w:rPr>
  </w:style>
  <w:style w:type="paragraph" w:customStyle="1" w:styleId="Style3">
    <w:name w:val="Style3"/>
    <w:pPr>
      <w:widowControl w:val="0"/>
      <w:suppressAutoHyphens/>
      <w:jc w:val="both"/>
    </w:pPr>
    <w:rPr>
      <w:rFonts w:ascii="Tahoma" w:eastAsia="SimSun" w:hAnsi="Tahoma" w:cs="Arial"/>
      <w:kern w:val="1"/>
      <w:sz w:val="24"/>
      <w:szCs w:val="24"/>
      <w:lang w:val="uk-UA" w:eastAsia="zh-CN" w:bidi="hi-IN"/>
    </w:rPr>
  </w:style>
  <w:style w:type="paragraph" w:customStyle="1" w:styleId="Style7">
    <w:name w:val="Style7"/>
    <w:pPr>
      <w:widowControl w:val="0"/>
      <w:suppressAutoHyphens/>
      <w:ind w:hanging="211"/>
      <w:jc w:val="both"/>
    </w:pPr>
    <w:rPr>
      <w:rFonts w:ascii="Tahoma" w:eastAsia="SimSun" w:hAnsi="Tahoma" w:cs="Arial"/>
      <w:kern w:val="1"/>
      <w:sz w:val="24"/>
      <w:szCs w:val="24"/>
      <w:lang w:val="uk-UA" w:eastAsia="zh-CN" w:bidi="hi-IN"/>
    </w:rPr>
  </w:style>
  <w:style w:type="paragraph" w:customStyle="1" w:styleId="17">
    <w:name w:val="Звичайний (веб)1"/>
    <w:pPr>
      <w:suppressAutoHyphens/>
      <w:spacing w:before="100" w:after="100"/>
    </w:pPr>
    <w:rPr>
      <w:rFonts w:eastAsia="SimSun"/>
      <w:kern w:val="1"/>
      <w:sz w:val="24"/>
      <w:szCs w:val="24"/>
      <w:lang w:eastAsia="zh-CN"/>
    </w:rPr>
  </w:style>
  <w:style w:type="paragraph" w:customStyle="1" w:styleId="Style8">
    <w:name w:val="Style8"/>
    <w:pPr>
      <w:widowControl w:val="0"/>
      <w:suppressAutoHyphens/>
      <w:ind w:firstLine="283"/>
      <w:jc w:val="both"/>
    </w:pPr>
    <w:rPr>
      <w:rFonts w:ascii="Tahoma" w:eastAsia="SimSun" w:hAnsi="Tahoma" w:cs="Arial"/>
      <w:kern w:val="1"/>
      <w:sz w:val="24"/>
      <w:szCs w:val="24"/>
      <w:lang w:val="uk-UA" w:eastAsia="zh-CN" w:bidi="hi-IN"/>
    </w:rPr>
  </w:style>
  <w:style w:type="paragraph" w:customStyle="1" w:styleId="18">
    <w:name w:val="Схема документа1"/>
    <w:pPr>
      <w:suppressAutoHyphens/>
    </w:pPr>
    <w:rPr>
      <w:rFonts w:ascii="Lucida Grande CY" w:eastAsia="SimSun" w:hAnsi="Lucida Grande CY" w:cs="Lucida Grande CY"/>
      <w:kern w:val="1"/>
      <w:sz w:val="24"/>
      <w:szCs w:val="24"/>
      <w:lang w:val="uk-UA" w:eastAsia="zh-CN"/>
    </w:rPr>
  </w:style>
  <w:style w:type="paragraph" w:customStyle="1" w:styleId="19">
    <w:name w:val="Текст у виносці1"/>
    <w:pPr>
      <w:suppressAutoHyphens/>
    </w:pPr>
    <w:rPr>
      <w:rFonts w:ascii="Lucida Grande CY" w:eastAsia="SimSun" w:hAnsi="Lucida Grande CY" w:cs="Lucida Grande CY"/>
      <w:kern w:val="1"/>
      <w:sz w:val="18"/>
      <w:szCs w:val="18"/>
      <w:lang w:val="uk-UA" w:eastAsia="zh-CN"/>
    </w:rPr>
  </w:style>
  <w:style w:type="paragraph" w:customStyle="1" w:styleId="1a">
    <w:name w:val="Цитата1"/>
    <w:pPr>
      <w:suppressAutoHyphens/>
      <w:spacing w:after="120"/>
      <w:ind w:left="1440" w:right="1440"/>
    </w:pPr>
    <w:rPr>
      <w:rFonts w:eastAsia="SimSun"/>
      <w:kern w:val="1"/>
      <w:sz w:val="24"/>
      <w:szCs w:val="24"/>
      <w:lang w:eastAsia="zh-CN"/>
    </w:rPr>
  </w:style>
  <w:style w:type="paragraph" w:customStyle="1" w:styleId="1b">
    <w:name w:val="Без интервала1"/>
    <w:pPr>
      <w:suppressAutoHyphens/>
    </w:pPr>
    <w:rPr>
      <w:rFonts w:eastAsia="Courier New"/>
      <w:kern w:val="1"/>
      <w:sz w:val="24"/>
      <w:szCs w:val="24"/>
      <w:lang w:eastAsia="zh-CN"/>
    </w:rPr>
  </w:style>
  <w:style w:type="paragraph" w:styleId="ae">
    <w:name w:val="Subtitle"/>
    <w:basedOn w:val="a0"/>
    <w:next w:val="a1"/>
    <w:qFormat/>
    <w:pPr>
      <w:widowControl/>
      <w:spacing w:after="60"/>
      <w:jc w:val="center"/>
    </w:pPr>
    <w:rPr>
      <w:rFonts w:ascii="Calibri" w:eastAsia="Tahoma" w:hAnsi="Calibri" w:cs="Times New Roman"/>
      <w:i/>
      <w:iCs/>
      <w:sz w:val="24"/>
      <w:szCs w:val="24"/>
      <w:lang w:val="uk-UA" w:bidi="ar-SA"/>
    </w:rPr>
  </w:style>
  <w:style w:type="paragraph" w:customStyle="1" w:styleId="22">
    <w:name w:val="Абзац списку2"/>
    <w:pPr>
      <w:suppressAutoHyphens/>
      <w:ind w:left="720"/>
      <w:contextualSpacing/>
    </w:pPr>
    <w:rPr>
      <w:rFonts w:eastAsia="SimSun"/>
      <w:kern w:val="1"/>
      <w:sz w:val="24"/>
      <w:szCs w:val="24"/>
      <w:lang w:eastAsia="zh-CN"/>
    </w:rPr>
  </w:style>
  <w:style w:type="paragraph" w:customStyle="1" w:styleId="af">
    <w:name w:val="Содержимое врезки"/>
    <w:basedOn w:val="a1"/>
  </w:style>
  <w:style w:type="paragraph" w:customStyle="1" w:styleId="WW-DefaultStyle">
    <w:name w:val="WW-Default Style"/>
    <w:pPr>
      <w:widowControl w:val="0"/>
      <w:suppressAutoHyphens/>
    </w:pPr>
    <w:rPr>
      <w:rFonts w:eastAsia="Arial" w:cs="Mangal"/>
      <w:kern w:val="1"/>
      <w:sz w:val="24"/>
      <w:szCs w:val="24"/>
      <w:lang w:val="uk-UA" w:eastAsia="zh-CN" w:bidi="hi-IN"/>
    </w:rPr>
  </w:style>
  <w:style w:type="paragraph" w:customStyle="1" w:styleId="FrameContents">
    <w:name w:val="Frame Contents"/>
    <w:basedOn w:val="a1"/>
  </w:style>
  <w:style w:type="paragraph" w:customStyle="1" w:styleId="WW-">
    <w:name w:val="WW-Базовый"/>
    <w:pPr>
      <w:tabs>
        <w:tab w:val="left" w:pos="709"/>
      </w:tabs>
      <w:suppressAutoHyphens/>
      <w:spacing w:after="200" w:line="276" w:lineRule="atLeast"/>
    </w:pPr>
    <w:rPr>
      <w:rFonts w:ascii="Calibri" w:hAnsi="Calibri" w:cs="Calibri"/>
      <w:sz w:val="22"/>
      <w:szCs w:val="22"/>
      <w:lang w:val="uk-UA" w:eastAsia="zh-CN"/>
    </w:rPr>
  </w:style>
  <w:style w:type="paragraph" w:customStyle="1" w:styleId="af0">
    <w:name w:val="Базовий"/>
    <w:pPr>
      <w:suppressAutoHyphens/>
      <w:spacing w:after="200" w:line="276" w:lineRule="auto"/>
    </w:pPr>
    <w:rPr>
      <w:rFonts w:ascii="Calibri" w:eastAsia="Calibri" w:hAnsi="Calibri" w:cs="Calibri"/>
      <w:color w:val="00000A"/>
      <w:sz w:val="22"/>
      <w:szCs w:val="22"/>
      <w:lang w:val="uk-UA" w:eastAsia="zh-CN"/>
    </w:rPr>
  </w:style>
  <w:style w:type="table" w:styleId="af1">
    <w:name w:val="Table Grid"/>
    <w:basedOn w:val="a3"/>
    <w:uiPriority w:val="59"/>
    <w:rsid w:val="0037183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Balloon Text"/>
    <w:basedOn w:val="a"/>
    <w:link w:val="af3"/>
    <w:uiPriority w:val="99"/>
    <w:semiHidden/>
    <w:unhideWhenUsed/>
    <w:rsid w:val="00EE3003"/>
    <w:rPr>
      <w:rFonts w:ascii="Tahoma" w:hAnsi="Tahoma"/>
      <w:sz w:val="16"/>
      <w:szCs w:val="14"/>
    </w:rPr>
  </w:style>
  <w:style w:type="character" w:customStyle="1" w:styleId="af3">
    <w:name w:val="Текст у виносці Знак"/>
    <w:basedOn w:val="a2"/>
    <w:link w:val="af2"/>
    <w:uiPriority w:val="99"/>
    <w:semiHidden/>
    <w:rsid w:val="00EE3003"/>
    <w:rPr>
      <w:rFonts w:ascii="Tahoma" w:eastAsia="SimSun" w:hAnsi="Tahoma" w:cs="Mangal"/>
      <w:kern w:val="1"/>
      <w:sz w:val="16"/>
      <w:szCs w:val="1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uppressAutoHyphens/>
    </w:pPr>
    <w:rPr>
      <w:rFonts w:eastAsia="SimSun" w:cs="Mangal"/>
      <w:kern w:val="1"/>
      <w:sz w:val="24"/>
      <w:szCs w:val="24"/>
      <w:lang w:eastAsia="zh-CN" w:bidi="hi-IN"/>
    </w:rPr>
  </w:style>
  <w:style w:type="paragraph" w:styleId="1">
    <w:name w:val="heading 1"/>
    <w:basedOn w:val="a0"/>
    <w:next w:val="a1"/>
    <w:qFormat/>
    <w:pPr>
      <w:widowControl/>
      <w:tabs>
        <w:tab w:val="num" w:pos="0"/>
      </w:tabs>
      <w:spacing w:after="60"/>
      <w:outlineLvl w:val="0"/>
    </w:pPr>
    <w:rPr>
      <w:rFonts w:ascii="Cambria" w:hAnsi="Cambria" w:cs="Times New Roman"/>
      <w:b/>
      <w:bCs/>
      <w:sz w:val="32"/>
      <w:szCs w:val="32"/>
      <w:lang w:bidi="ar-SA"/>
    </w:rPr>
  </w:style>
  <w:style w:type="paragraph" w:styleId="2">
    <w:name w:val="heading 2"/>
    <w:basedOn w:val="a0"/>
    <w:next w:val="a1"/>
    <w:qFormat/>
    <w:pPr>
      <w:widowControl/>
      <w:tabs>
        <w:tab w:val="num" w:pos="0"/>
      </w:tabs>
      <w:spacing w:after="60"/>
      <w:outlineLvl w:val="1"/>
    </w:pPr>
    <w:rPr>
      <w:rFonts w:cs="Arial"/>
      <w:b/>
      <w:bCs/>
      <w:i/>
      <w:iCs/>
      <w:lang w:bidi="ar-SA"/>
    </w:rPr>
  </w:style>
  <w:style w:type="paragraph" w:styleId="3">
    <w:name w:val="heading 3"/>
    <w:basedOn w:val="a0"/>
    <w:next w:val="a1"/>
    <w:qFormat/>
    <w:pPr>
      <w:tabs>
        <w:tab w:val="num" w:pos="0"/>
      </w:tabs>
      <w:ind w:left="720" w:hanging="720"/>
      <w:outlineLvl w:val="2"/>
    </w:pPr>
    <w:rPr>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WW8Num6z0">
    <w:name w:val="WW8Num6z0"/>
    <w:rPr>
      <w:rFonts w:ascii="Wingdings" w:hAnsi="Wingdings" w:cs="Wingdings"/>
    </w:rPr>
  </w:style>
  <w:style w:type="character" w:customStyle="1" w:styleId="WW8Num6z1">
    <w:name w:val="WW8Num6z1"/>
    <w:rPr>
      <w:rFonts w:ascii="OpenSymbol" w:hAnsi="OpenSymbol" w:cs="OpenSymbol"/>
    </w:rPr>
  </w:style>
  <w:style w:type="character" w:customStyle="1" w:styleId="WW8Num7z0">
    <w:name w:val="WW8Num7z0"/>
    <w:rPr>
      <w:sz w:val="24"/>
      <w:szCs w:val="24"/>
    </w:rPr>
  </w:style>
  <w:style w:type="character" w:customStyle="1" w:styleId="WW8Num8z0">
    <w:name w:val="WW8Num8z0"/>
    <w:rPr>
      <w:sz w:val="24"/>
      <w:szCs w:val="24"/>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10z0">
    <w:name w:val="WW8Num10z0"/>
    <w:rPr>
      <w:rFonts w:ascii="Symbol" w:hAnsi="Symbol" w:cs="Symbol"/>
    </w:rPr>
  </w:style>
  <w:style w:type="character" w:customStyle="1" w:styleId="WW8Num10z1">
    <w:name w:val="WW8Num10z1"/>
    <w:rPr>
      <w:rFonts w:ascii="OpenSymbol" w:hAnsi="OpenSymbol" w:cs="OpenSymbol"/>
    </w:rPr>
  </w:style>
  <w:style w:type="character" w:customStyle="1" w:styleId="WW8Num11z0">
    <w:name w:val="WW8Num11z0"/>
    <w:rPr>
      <w:rFonts w:ascii="Times New Roman" w:eastAsia="SimSun" w:hAnsi="Times New Roman" w:cs="Times New Roman"/>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cs="Wingdings"/>
    </w:rPr>
  </w:style>
  <w:style w:type="character" w:customStyle="1" w:styleId="WW8Num11z3">
    <w:name w:val="WW8Num11z3"/>
    <w:rPr>
      <w:rFonts w:ascii="Symbol" w:hAnsi="Symbol" w:cs="Symbol"/>
    </w:rPr>
  </w:style>
  <w:style w:type="character" w:customStyle="1" w:styleId="10">
    <w:name w:val="Шрифт абзацу за промовчанням1"/>
  </w:style>
  <w:style w:type="character" w:customStyle="1" w:styleId="WW8Num1z0">
    <w:name w:val="WW8Num1z0"/>
    <w:rPr>
      <w:rFonts w:ascii="Symbol" w:hAnsi="Symbol" w:cs="Symbol"/>
    </w:rPr>
  </w:style>
  <w:style w:type="character" w:customStyle="1" w:styleId="WW8Num1z2">
    <w:name w:val="WW8Num1z2"/>
    <w:rPr>
      <w:rFonts w:ascii="Courier New" w:hAnsi="Courier New" w:cs="Courier New"/>
    </w:rPr>
  </w:style>
  <w:style w:type="character" w:customStyle="1" w:styleId="WW8Num1z3">
    <w:name w:val="WW8Num1z3"/>
    <w:rPr>
      <w:rFonts w:ascii="Wingdings" w:hAnsi="Wingdings" w:cs="Wingdings"/>
    </w:rPr>
  </w:style>
  <w:style w:type="character" w:customStyle="1" w:styleId="WW8Num7z1">
    <w:name w:val="WW8Num7z1"/>
    <w:rPr>
      <w:rFonts w:ascii="OpenSymbol" w:hAnsi="OpenSymbol" w:cs="OpenSymbol"/>
    </w:rPr>
  </w:style>
  <w:style w:type="character" w:customStyle="1" w:styleId="20">
    <w:name w:val="Шрифт абзацу за промовчанням2"/>
  </w:style>
  <w:style w:type="character" w:customStyle="1" w:styleId="Heading2Char">
    <w:name w:val="Heading 2 Char"/>
    <w:rPr>
      <w:rFonts w:ascii="Arial" w:hAnsi="Arial" w:cs="Arial"/>
      <w:b/>
      <w:i/>
      <w:sz w:val="28"/>
      <w:lang w:val="ru-RU"/>
    </w:rPr>
  </w:style>
  <w:style w:type="character" w:styleId="a5">
    <w:name w:val="Hyperlink"/>
    <w:rPr>
      <w:rFonts w:cs="Times New Roman"/>
      <w:color w:val="000080"/>
      <w:u w:val="single"/>
    </w:rPr>
  </w:style>
  <w:style w:type="character" w:styleId="a6">
    <w:name w:val="Strong"/>
    <w:qFormat/>
    <w:rPr>
      <w:rFonts w:cs="Times New Roman"/>
      <w:b/>
      <w:bCs/>
    </w:rPr>
  </w:style>
  <w:style w:type="character" w:customStyle="1" w:styleId="11">
    <w:name w:val="Номер сторінки1"/>
    <w:rPr>
      <w:rFonts w:cs="Times New Roman"/>
    </w:rPr>
  </w:style>
  <w:style w:type="character" w:customStyle="1" w:styleId="FontStyle14">
    <w:name w:val="Font Style14"/>
    <w:rPr>
      <w:rFonts w:ascii="Times New Roman" w:hAnsi="Times New Roman" w:cs="Times New Roman"/>
      <w:sz w:val="22"/>
    </w:rPr>
  </w:style>
  <w:style w:type="character" w:customStyle="1" w:styleId="FontStyle13">
    <w:name w:val="Font Style13"/>
    <w:rPr>
      <w:rFonts w:ascii="Times New Roman" w:hAnsi="Times New Roman" w:cs="Times New Roman"/>
      <w:b/>
      <w:sz w:val="16"/>
    </w:rPr>
  </w:style>
  <w:style w:type="character" w:customStyle="1" w:styleId="FontStyle21">
    <w:name w:val="Font Style21"/>
    <w:rPr>
      <w:rFonts w:ascii="Franklin Gothic Book" w:hAnsi="Franklin Gothic Book" w:cs="Franklin Gothic Book"/>
      <w:b/>
      <w:sz w:val="24"/>
    </w:rPr>
  </w:style>
  <w:style w:type="character" w:customStyle="1" w:styleId="FontStyle17">
    <w:name w:val="Font Style17"/>
    <w:rPr>
      <w:rFonts w:ascii="Times New Roman" w:hAnsi="Times New Roman" w:cs="Times New Roman"/>
      <w:i/>
      <w:sz w:val="22"/>
    </w:rPr>
  </w:style>
  <w:style w:type="character" w:customStyle="1" w:styleId="howc">
    <w:name w:val="howc"/>
    <w:rPr>
      <w:rFonts w:cs="Times New Roman"/>
    </w:rPr>
  </w:style>
  <w:style w:type="character" w:customStyle="1" w:styleId="howcr">
    <w:name w:val="howcr"/>
    <w:rPr>
      <w:rFonts w:cs="Times New Roman"/>
    </w:rPr>
  </w:style>
  <w:style w:type="character" w:customStyle="1" w:styleId="FontStyle18">
    <w:name w:val="Font Style18"/>
    <w:rPr>
      <w:rFonts w:ascii="Times New Roman" w:hAnsi="Times New Roman" w:cs="Times New Roman"/>
      <w:b/>
      <w:i/>
      <w:sz w:val="22"/>
    </w:rPr>
  </w:style>
  <w:style w:type="character" w:customStyle="1" w:styleId="style241">
    <w:name w:val="style241"/>
    <w:rPr>
      <w:b/>
      <w:sz w:val="29"/>
    </w:rPr>
  </w:style>
  <w:style w:type="character" w:customStyle="1" w:styleId="hps">
    <w:name w:val="hps"/>
    <w:rPr>
      <w:rFonts w:cs="Times New Roman"/>
    </w:rPr>
  </w:style>
  <w:style w:type="character" w:customStyle="1" w:styleId="DocumentMapChar">
    <w:name w:val="Document Map Char"/>
    <w:rPr>
      <w:rFonts w:ascii="Lucida Grande CY" w:hAnsi="Lucida Grande CY" w:cs="Lucida Grande CY"/>
      <w:sz w:val="24"/>
      <w:lang w:val="ru-RU"/>
    </w:rPr>
  </w:style>
  <w:style w:type="character" w:customStyle="1" w:styleId="BalloonTextChar">
    <w:name w:val="Balloon Text Char"/>
    <w:rPr>
      <w:rFonts w:ascii="Lucida Grande CY" w:hAnsi="Lucida Grande CY" w:cs="Lucida Grande CY"/>
      <w:sz w:val="18"/>
      <w:lang w:val="ru-RU"/>
    </w:rPr>
  </w:style>
  <w:style w:type="character" w:customStyle="1" w:styleId="apple-converted-space">
    <w:name w:val="apple-converted-space"/>
  </w:style>
  <w:style w:type="character" w:styleId="a7">
    <w:name w:val="Emphasis"/>
    <w:qFormat/>
    <w:rPr>
      <w:rFonts w:cs="Times New Roman"/>
      <w:i/>
      <w:iCs/>
    </w:rPr>
  </w:style>
  <w:style w:type="character" w:customStyle="1" w:styleId="atn">
    <w:name w:val="atn"/>
  </w:style>
  <w:style w:type="character" w:customStyle="1" w:styleId="SubtitleChar">
    <w:name w:val="Subtitle Char"/>
    <w:rPr>
      <w:rFonts w:ascii="Calibri" w:eastAsia="Tahoma" w:hAnsi="Calibri" w:cs="Times New Roman"/>
      <w:sz w:val="24"/>
    </w:rPr>
  </w:style>
  <w:style w:type="character" w:customStyle="1" w:styleId="Heading1Char">
    <w:name w:val="Heading 1 Char"/>
    <w:rPr>
      <w:rFonts w:ascii="Cambria" w:hAnsi="Cambria" w:cs="Cambria"/>
      <w:b/>
      <w:kern w:val="1"/>
      <w:sz w:val="32"/>
      <w:lang w:val="ru-RU"/>
    </w:rPr>
  </w:style>
  <w:style w:type="character" w:customStyle="1" w:styleId="apple-style-span">
    <w:name w:val="apple-style-span"/>
  </w:style>
  <w:style w:type="character" w:customStyle="1" w:styleId="a8">
    <w:name w:val="Символ нумерации"/>
    <w:rPr>
      <w:sz w:val="24"/>
      <w:szCs w:val="24"/>
    </w:rPr>
  </w:style>
  <w:style w:type="paragraph" w:customStyle="1" w:styleId="a0">
    <w:name w:val="Заголовок"/>
    <w:basedOn w:val="a"/>
    <w:next w:val="a1"/>
    <w:pPr>
      <w:keepNext/>
      <w:spacing w:before="240" w:after="120"/>
    </w:pPr>
    <w:rPr>
      <w:rFonts w:ascii="Arial" w:eastAsia="Microsoft YaHei" w:hAnsi="Arial"/>
      <w:sz w:val="28"/>
      <w:szCs w:val="28"/>
    </w:rPr>
  </w:style>
  <w:style w:type="paragraph" w:styleId="a1">
    <w:name w:val="Body Text"/>
    <w:basedOn w:val="a"/>
    <w:pPr>
      <w:spacing w:after="120"/>
    </w:pPr>
  </w:style>
  <w:style w:type="paragraph" w:styleId="a9">
    <w:name w:val="List"/>
    <w:basedOn w:val="a1"/>
  </w:style>
  <w:style w:type="paragraph" w:styleId="aa">
    <w:name w:val="caption"/>
    <w:basedOn w:val="a"/>
    <w:pPr>
      <w:suppressLineNumbers/>
      <w:spacing w:before="120" w:after="120"/>
    </w:pPr>
    <w:rPr>
      <w:i/>
      <w:iCs/>
    </w:rPr>
  </w:style>
  <w:style w:type="paragraph" w:customStyle="1" w:styleId="21">
    <w:name w:val="Указатель2"/>
    <w:basedOn w:val="a"/>
    <w:pPr>
      <w:suppressLineNumbers/>
    </w:pPr>
  </w:style>
  <w:style w:type="paragraph" w:customStyle="1" w:styleId="12">
    <w:name w:val="Назва об'єкта1"/>
    <w:basedOn w:val="a"/>
    <w:pPr>
      <w:suppressLineNumbers/>
      <w:spacing w:before="120" w:after="120"/>
    </w:pPr>
    <w:rPr>
      <w:i/>
      <w:iCs/>
    </w:rPr>
  </w:style>
  <w:style w:type="paragraph" w:customStyle="1" w:styleId="ab">
    <w:name w:val="Покажчик"/>
    <w:basedOn w:val="a"/>
    <w:pPr>
      <w:suppressLineNumbers/>
    </w:pPr>
  </w:style>
  <w:style w:type="paragraph" w:customStyle="1" w:styleId="13">
    <w:name w:val="Название1"/>
    <w:basedOn w:val="a"/>
    <w:pPr>
      <w:suppressLineNumbers/>
      <w:spacing w:before="120" w:after="120"/>
    </w:pPr>
    <w:rPr>
      <w:i/>
      <w:iCs/>
    </w:rPr>
  </w:style>
  <w:style w:type="paragraph" w:customStyle="1" w:styleId="14">
    <w:name w:val="Указатель1"/>
    <w:basedOn w:val="a"/>
    <w:pPr>
      <w:suppressLineNumbers/>
    </w:pPr>
  </w:style>
  <w:style w:type="paragraph" w:customStyle="1" w:styleId="15">
    <w:name w:val="Абзац списка1"/>
    <w:pPr>
      <w:suppressAutoHyphens/>
      <w:spacing w:after="200"/>
      <w:ind w:left="720"/>
      <w:contextualSpacing/>
    </w:pPr>
    <w:rPr>
      <w:rFonts w:ascii="Calibri" w:eastAsia="SimSun" w:hAnsi="Calibri" w:cs="Calibri"/>
      <w:kern w:val="1"/>
      <w:sz w:val="22"/>
      <w:szCs w:val="22"/>
      <w:lang w:eastAsia="zh-CN"/>
    </w:rPr>
  </w:style>
  <w:style w:type="paragraph" w:customStyle="1" w:styleId="16">
    <w:name w:val="Абзац списку1"/>
    <w:pPr>
      <w:suppressAutoHyphens/>
      <w:spacing w:after="200"/>
      <w:ind w:left="720"/>
      <w:contextualSpacing/>
    </w:pPr>
    <w:rPr>
      <w:rFonts w:ascii="Calibri" w:eastAsia="SimSun" w:hAnsi="Calibri" w:cs="Calibri"/>
      <w:kern w:val="1"/>
      <w:sz w:val="22"/>
      <w:szCs w:val="22"/>
      <w:lang w:val="uk-UA" w:eastAsia="zh-CN"/>
    </w:rPr>
  </w:style>
  <w:style w:type="paragraph" w:styleId="ac">
    <w:name w:val="header"/>
    <w:basedOn w:val="a"/>
    <w:pPr>
      <w:widowControl/>
      <w:suppressLineNumbers/>
      <w:tabs>
        <w:tab w:val="center" w:pos="4819"/>
        <w:tab w:val="right" w:pos="9639"/>
      </w:tabs>
    </w:pPr>
    <w:rPr>
      <w:rFonts w:cs="Times New Roman"/>
      <w:lang w:bidi="ar-SA"/>
    </w:rPr>
  </w:style>
  <w:style w:type="paragraph" w:styleId="ad">
    <w:name w:val="footer"/>
    <w:basedOn w:val="a"/>
    <w:pPr>
      <w:widowControl/>
      <w:suppressLineNumbers/>
      <w:tabs>
        <w:tab w:val="center" w:pos="4819"/>
        <w:tab w:val="right" w:pos="9639"/>
      </w:tabs>
    </w:pPr>
    <w:rPr>
      <w:rFonts w:cs="Times New Roman"/>
      <w:lang w:bidi="ar-SA"/>
    </w:rPr>
  </w:style>
  <w:style w:type="paragraph" w:customStyle="1" w:styleId="210">
    <w:name w:val="Основний текст з відступом 21"/>
    <w:pPr>
      <w:suppressAutoHyphens/>
      <w:ind w:firstLine="567"/>
      <w:jc w:val="both"/>
    </w:pPr>
    <w:rPr>
      <w:rFonts w:eastAsia="SimSun"/>
      <w:kern w:val="1"/>
      <w:lang w:eastAsia="zh-CN"/>
    </w:rPr>
  </w:style>
  <w:style w:type="paragraph" w:customStyle="1" w:styleId="Style3">
    <w:name w:val="Style3"/>
    <w:pPr>
      <w:widowControl w:val="0"/>
      <w:suppressAutoHyphens/>
      <w:jc w:val="both"/>
    </w:pPr>
    <w:rPr>
      <w:rFonts w:ascii="Tahoma" w:eastAsia="SimSun" w:hAnsi="Tahoma" w:cs="Arial"/>
      <w:kern w:val="1"/>
      <w:sz w:val="24"/>
      <w:szCs w:val="24"/>
      <w:lang w:val="uk-UA" w:eastAsia="zh-CN" w:bidi="hi-IN"/>
    </w:rPr>
  </w:style>
  <w:style w:type="paragraph" w:customStyle="1" w:styleId="Style7">
    <w:name w:val="Style7"/>
    <w:pPr>
      <w:widowControl w:val="0"/>
      <w:suppressAutoHyphens/>
      <w:ind w:hanging="211"/>
      <w:jc w:val="both"/>
    </w:pPr>
    <w:rPr>
      <w:rFonts w:ascii="Tahoma" w:eastAsia="SimSun" w:hAnsi="Tahoma" w:cs="Arial"/>
      <w:kern w:val="1"/>
      <w:sz w:val="24"/>
      <w:szCs w:val="24"/>
      <w:lang w:val="uk-UA" w:eastAsia="zh-CN" w:bidi="hi-IN"/>
    </w:rPr>
  </w:style>
  <w:style w:type="paragraph" w:customStyle="1" w:styleId="17">
    <w:name w:val="Звичайний (веб)1"/>
    <w:pPr>
      <w:suppressAutoHyphens/>
      <w:spacing w:before="100" w:after="100"/>
    </w:pPr>
    <w:rPr>
      <w:rFonts w:eastAsia="SimSun"/>
      <w:kern w:val="1"/>
      <w:sz w:val="24"/>
      <w:szCs w:val="24"/>
      <w:lang w:eastAsia="zh-CN"/>
    </w:rPr>
  </w:style>
  <w:style w:type="paragraph" w:customStyle="1" w:styleId="Style8">
    <w:name w:val="Style8"/>
    <w:pPr>
      <w:widowControl w:val="0"/>
      <w:suppressAutoHyphens/>
      <w:ind w:firstLine="283"/>
      <w:jc w:val="both"/>
    </w:pPr>
    <w:rPr>
      <w:rFonts w:ascii="Tahoma" w:eastAsia="SimSun" w:hAnsi="Tahoma" w:cs="Arial"/>
      <w:kern w:val="1"/>
      <w:sz w:val="24"/>
      <w:szCs w:val="24"/>
      <w:lang w:val="uk-UA" w:eastAsia="zh-CN" w:bidi="hi-IN"/>
    </w:rPr>
  </w:style>
  <w:style w:type="paragraph" w:customStyle="1" w:styleId="18">
    <w:name w:val="Схема документа1"/>
    <w:pPr>
      <w:suppressAutoHyphens/>
    </w:pPr>
    <w:rPr>
      <w:rFonts w:ascii="Lucida Grande CY" w:eastAsia="SimSun" w:hAnsi="Lucida Grande CY" w:cs="Lucida Grande CY"/>
      <w:kern w:val="1"/>
      <w:sz w:val="24"/>
      <w:szCs w:val="24"/>
      <w:lang w:val="uk-UA" w:eastAsia="zh-CN"/>
    </w:rPr>
  </w:style>
  <w:style w:type="paragraph" w:customStyle="1" w:styleId="19">
    <w:name w:val="Текст у виносці1"/>
    <w:pPr>
      <w:suppressAutoHyphens/>
    </w:pPr>
    <w:rPr>
      <w:rFonts w:ascii="Lucida Grande CY" w:eastAsia="SimSun" w:hAnsi="Lucida Grande CY" w:cs="Lucida Grande CY"/>
      <w:kern w:val="1"/>
      <w:sz w:val="18"/>
      <w:szCs w:val="18"/>
      <w:lang w:val="uk-UA" w:eastAsia="zh-CN"/>
    </w:rPr>
  </w:style>
  <w:style w:type="paragraph" w:customStyle="1" w:styleId="1a">
    <w:name w:val="Цитата1"/>
    <w:pPr>
      <w:suppressAutoHyphens/>
      <w:spacing w:after="120"/>
      <w:ind w:left="1440" w:right="1440"/>
    </w:pPr>
    <w:rPr>
      <w:rFonts w:eastAsia="SimSun"/>
      <w:kern w:val="1"/>
      <w:sz w:val="24"/>
      <w:szCs w:val="24"/>
      <w:lang w:eastAsia="zh-CN"/>
    </w:rPr>
  </w:style>
  <w:style w:type="paragraph" w:customStyle="1" w:styleId="1b">
    <w:name w:val="Без интервала1"/>
    <w:pPr>
      <w:suppressAutoHyphens/>
    </w:pPr>
    <w:rPr>
      <w:rFonts w:eastAsia="Courier New"/>
      <w:kern w:val="1"/>
      <w:sz w:val="24"/>
      <w:szCs w:val="24"/>
      <w:lang w:eastAsia="zh-CN"/>
    </w:rPr>
  </w:style>
  <w:style w:type="paragraph" w:styleId="ae">
    <w:name w:val="Subtitle"/>
    <w:basedOn w:val="a0"/>
    <w:next w:val="a1"/>
    <w:qFormat/>
    <w:pPr>
      <w:widowControl/>
      <w:spacing w:after="60"/>
      <w:jc w:val="center"/>
    </w:pPr>
    <w:rPr>
      <w:rFonts w:ascii="Calibri" w:eastAsia="Tahoma" w:hAnsi="Calibri" w:cs="Times New Roman"/>
      <w:i/>
      <w:iCs/>
      <w:sz w:val="24"/>
      <w:szCs w:val="24"/>
      <w:lang w:val="uk-UA" w:bidi="ar-SA"/>
    </w:rPr>
  </w:style>
  <w:style w:type="paragraph" w:customStyle="1" w:styleId="22">
    <w:name w:val="Абзац списку2"/>
    <w:pPr>
      <w:suppressAutoHyphens/>
      <w:ind w:left="720"/>
      <w:contextualSpacing/>
    </w:pPr>
    <w:rPr>
      <w:rFonts w:eastAsia="SimSun"/>
      <w:kern w:val="1"/>
      <w:sz w:val="24"/>
      <w:szCs w:val="24"/>
      <w:lang w:eastAsia="zh-CN"/>
    </w:rPr>
  </w:style>
  <w:style w:type="paragraph" w:customStyle="1" w:styleId="af">
    <w:name w:val="Содержимое врезки"/>
    <w:basedOn w:val="a1"/>
  </w:style>
  <w:style w:type="paragraph" w:customStyle="1" w:styleId="WW-DefaultStyle">
    <w:name w:val="WW-Default Style"/>
    <w:pPr>
      <w:widowControl w:val="0"/>
      <w:suppressAutoHyphens/>
    </w:pPr>
    <w:rPr>
      <w:rFonts w:eastAsia="Arial" w:cs="Mangal"/>
      <w:kern w:val="1"/>
      <w:sz w:val="24"/>
      <w:szCs w:val="24"/>
      <w:lang w:val="uk-UA" w:eastAsia="zh-CN" w:bidi="hi-IN"/>
    </w:rPr>
  </w:style>
  <w:style w:type="paragraph" w:customStyle="1" w:styleId="FrameContents">
    <w:name w:val="Frame Contents"/>
    <w:basedOn w:val="a1"/>
  </w:style>
  <w:style w:type="paragraph" w:customStyle="1" w:styleId="WW-">
    <w:name w:val="WW-Базовый"/>
    <w:pPr>
      <w:tabs>
        <w:tab w:val="left" w:pos="709"/>
      </w:tabs>
      <w:suppressAutoHyphens/>
      <w:spacing w:after="200" w:line="276" w:lineRule="atLeast"/>
    </w:pPr>
    <w:rPr>
      <w:rFonts w:ascii="Calibri" w:hAnsi="Calibri" w:cs="Calibri"/>
      <w:sz w:val="22"/>
      <w:szCs w:val="22"/>
      <w:lang w:val="uk-UA" w:eastAsia="zh-CN"/>
    </w:rPr>
  </w:style>
  <w:style w:type="paragraph" w:customStyle="1" w:styleId="af0">
    <w:name w:val="Базовий"/>
    <w:pPr>
      <w:suppressAutoHyphens/>
      <w:spacing w:after="200" w:line="276" w:lineRule="auto"/>
    </w:pPr>
    <w:rPr>
      <w:rFonts w:ascii="Calibri" w:eastAsia="Calibri" w:hAnsi="Calibri" w:cs="Calibri"/>
      <w:color w:val="00000A"/>
      <w:sz w:val="22"/>
      <w:szCs w:val="22"/>
      <w:lang w:val="uk-UA" w:eastAsia="zh-CN"/>
    </w:rPr>
  </w:style>
  <w:style w:type="table" w:styleId="af1">
    <w:name w:val="Table Grid"/>
    <w:basedOn w:val="a3"/>
    <w:uiPriority w:val="59"/>
    <w:rsid w:val="0037183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Balloon Text"/>
    <w:basedOn w:val="a"/>
    <w:link w:val="af3"/>
    <w:uiPriority w:val="99"/>
    <w:semiHidden/>
    <w:unhideWhenUsed/>
    <w:rsid w:val="00EE3003"/>
    <w:rPr>
      <w:rFonts w:ascii="Tahoma" w:hAnsi="Tahoma"/>
      <w:sz w:val="16"/>
      <w:szCs w:val="14"/>
    </w:rPr>
  </w:style>
  <w:style w:type="character" w:customStyle="1" w:styleId="af3">
    <w:name w:val="Текст у виносці Знак"/>
    <w:basedOn w:val="a2"/>
    <w:link w:val="af2"/>
    <w:uiPriority w:val="99"/>
    <w:semiHidden/>
    <w:rsid w:val="00EE3003"/>
    <w:rPr>
      <w:rFonts w:ascii="Tahoma" w:eastAsia="SimSun" w:hAnsi="Tahoma" w:cs="Mangal"/>
      <w:kern w:val="1"/>
      <w:sz w:val="16"/>
      <w:szCs w:val="1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06EBEF-2DB0-4424-9950-35737E485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25</Pages>
  <Words>15074</Words>
  <Characters>8593</Characters>
  <Application>Microsoft Office Word</Application>
  <DocSecurity>0</DocSecurity>
  <Lines>71</Lines>
  <Paragraphs>47</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Приватний загальноосвітній навчальний заклад – гімназія «Престиж»</vt:lpstr>
      <vt:lpstr>Приватний загальноосвітній навчальний заклад – гімназія «Престиж»</vt:lpstr>
    </vt:vector>
  </TitlesOfParts>
  <Company/>
  <LinksUpToDate>false</LinksUpToDate>
  <CharactersWithSpaces>23620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Приватний загальноосвітній навчальний заклад – гімназія «Престиж»</dc:title>
  <dc:subject/>
  <dc:creator>ITTeacher</dc:creator>
  <cp:keywords/>
  <cp:lastModifiedBy>Learner</cp:lastModifiedBy>
  <cp:revision>28</cp:revision>
  <cp:lastPrinted>2013-04-03T06:04:00Z</cp:lastPrinted>
  <dcterms:created xsi:type="dcterms:W3CDTF">2013-04-01T08:26:00Z</dcterms:created>
  <dcterms:modified xsi:type="dcterms:W3CDTF">2013-04-05T13:35:00Z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Prestige</vt:lpwstr>
  </property>
  <property fmtid="{D5CDD505-2E9C-101B-9397-08002B2CF9AE}" pid="3" name="Operator">
    <vt:lpwstr>Learner</vt:lpwstr>
  </property>
</Properties>
</file>